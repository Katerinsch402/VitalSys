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00B8FF"/>
  <w:body>
    <w:p w14:paraId="664D29A7" w14:textId="1B869386" w:rsidR="00AE4BCE" w:rsidRDefault="00AE4BCE" w:rsidP="00AE4BCE">
      <w:pPr>
        <w:rPr>
          <w:rFonts w:ascii="Times New Roman" w:hAnsi="Times New Roman"/>
          <w:sz w:val="20"/>
        </w:rPr>
      </w:pPr>
      <w:r>
        <w:rPr>
          <w:noProof/>
          <w:lang w:val="es-PY" w:eastAsia="es-PY"/>
        </w:rPr>
        <w:drawing>
          <wp:anchor distT="0" distB="0" distL="0" distR="0" simplePos="0" relativeHeight="251748864" behindDoc="1" locked="0" layoutInCell="1" hidden="0" allowOverlap="1" wp14:anchorId="79E10F4A" wp14:editId="680BF835">
            <wp:simplePos x="0" y="0"/>
            <wp:positionH relativeFrom="page">
              <wp:align>center</wp:align>
            </wp:positionH>
            <wp:positionV relativeFrom="paragraph">
              <wp:posOffset>-784860</wp:posOffset>
            </wp:positionV>
            <wp:extent cx="1562735" cy="1593850"/>
            <wp:effectExtent l="0" t="0" r="0" b="6350"/>
            <wp:wrapNone/>
            <wp:docPr id="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59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43E6B3" w14:textId="5149E943" w:rsidR="00AE4BCE" w:rsidRDefault="00AE4BCE" w:rsidP="00AE4BCE">
      <w:pPr>
        <w:rPr>
          <w:rFonts w:ascii="Times New Roman" w:hAnsi="Times New Roman"/>
          <w:sz w:val="20"/>
        </w:rPr>
      </w:pPr>
    </w:p>
    <w:p w14:paraId="7CF6449B" w14:textId="77777777" w:rsidR="00AE4BCE" w:rsidRDefault="00AE4BCE" w:rsidP="00AE4BCE">
      <w:pPr>
        <w:rPr>
          <w:rFonts w:ascii="Times New Roman" w:hAnsi="Times New Roman"/>
          <w:sz w:val="20"/>
        </w:rPr>
      </w:pPr>
    </w:p>
    <w:p w14:paraId="0EB2D783" w14:textId="77777777" w:rsidR="00AE4BCE" w:rsidRDefault="00AE4BCE" w:rsidP="00AE4BCE">
      <w:pPr>
        <w:rPr>
          <w:rFonts w:ascii="Times New Roman" w:hAnsi="Times New Roman"/>
          <w:sz w:val="20"/>
        </w:rPr>
      </w:pPr>
    </w:p>
    <w:p w14:paraId="7E0270F6" w14:textId="77777777" w:rsidR="00AE4BCE" w:rsidRDefault="00AE4BCE" w:rsidP="00AE4BCE">
      <w:pPr>
        <w:rPr>
          <w:rFonts w:ascii="Times New Roman" w:hAnsi="Times New Roman"/>
          <w:sz w:val="20"/>
        </w:rPr>
      </w:pPr>
    </w:p>
    <w:p w14:paraId="3EB48C4C" w14:textId="77777777" w:rsidR="00AE4BCE" w:rsidRDefault="00AE4BCE" w:rsidP="00AE4BCE">
      <w:pPr>
        <w:rPr>
          <w:rFonts w:ascii="Times New Roman" w:hAnsi="Times New Roman"/>
          <w:sz w:val="20"/>
        </w:rPr>
      </w:pPr>
    </w:p>
    <w:p w14:paraId="47C13EB1" w14:textId="4821480A" w:rsidR="00AE4BCE" w:rsidRDefault="00AE4BCE" w:rsidP="00AE4BCE">
      <w:pPr>
        <w:rPr>
          <w:rFonts w:ascii="Times New Roman" w:hAnsi="Times New Roman"/>
          <w:sz w:val="20"/>
        </w:rPr>
      </w:pPr>
    </w:p>
    <w:p w14:paraId="5B8EDCFF" w14:textId="77777777" w:rsidR="00AE4BCE" w:rsidRDefault="00AE4BCE" w:rsidP="00AE4BCE">
      <w:pPr>
        <w:rPr>
          <w:rFonts w:ascii="Times New Roman" w:hAnsi="Times New Roman"/>
          <w:sz w:val="20"/>
        </w:rPr>
      </w:pPr>
    </w:p>
    <w:p w14:paraId="12C11488" w14:textId="77777777" w:rsidR="00AE4BCE" w:rsidRDefault="00AE4BCE" w:rsidP="00AE4BCE">
      <w:pPr>
        <w:rPr>
          <w:rFonts w:ascii="Times New Roman" w:hAnsi="Times New Roman"/>
          <w:sz w:val="20"/>
        </w:rPr>
      </w:pPr>
    </w:p>
    <w:p w14:paraId="143D5C7B" w14:textId="77777777" w:rsidR="00AE4BCE" w:rsidRDefault="00AE4BCE" w:rsidP="00AE4BCE">
      <w:pPr>
        <w:rPr>
          <w:rFonts w:ascii="Times New Roman" w:hAnsi="Times New Roman"/>
          <w:sz w:val="20"/>
        </w:rPr>
      </w:pPr>
    </w:p>
    <w:p w14:paraId="1111A192" w14:textId="77777777" w:rsidR="00AE4BCE" w:rsidRPr="00C94E48" w:rsidRDefault="00AE4BCE" w:rsidP="00AE4BCE">
      <w:pPr>
        <w:jc w:val="center"/>
        <w:rPr>
          <w:rFonts w:ascii="Times New Roman" w:hAnsi="Times New Roman"/>
          <w:bCs/>
          <w:sz w:val="28"/>
          <w:szCs w:val="28"/>
        </w:rPr>
      </w:pPr>
      <w:r w:rsidRPr="00C94E48">
        <w:rPr>
          <w:rFonts w:ascii="Times New Roman" w:hAnsi="Times New Roman"/>
          <w:bCs/>
          <w:sz w:val="28"/>
          <w:szCs w:val="28"/>
        </w:rPr>
        <w:t>UNIVERSIDAD AUTÓNOMA DE ENCARNACIÓN</w:t>
      </w:r>
    </w:p>
    <w:p w14:paraId="6C700B12" w14:textId="77777777" w:rsidR="00AE4BCE" w:rsidRPr="00C94E48" w:rsidRDefault="00AE4BCE" w:rsidP="00AE4BCE">
      <w:pPr>
        <w:jc w:val="center"/>
        <w:rPr>
          <w:rFonts w:ascii="Times New Roman" w:hAnsi="Times New Roman"/>
          <w:bCs/>
          <w:sz w:val="24"/>
          <w:szCs w:val="24"/>
        </w:rPr>
      </w:pPr>
    </w:p>
    <w:p w14:paraId="216591C0" w14:textId="77777777" w:rsidR="00AE4BCE" w:rsidRPr="00C94E48" w:rsidRDefault="00AE4BCE" w:rsidP="00AE4BCE">
      <w:pPr>
        <w:jc w:val="center"/>
        <w:rPr>
          <w:rFonts w:ascii="Times New Roman" w:hAnsi="Times New Roman"/>
          <w:bCs/>
          <w:sz w:val="24"/>
          <w:szCs w:val="24"/>
        </w:rPr>
      </w:pPr>
      <w:r w:rsidRPr="00C94E48">
        <w:rPr>
          <w:rFonts w:ascii="Times New Roman" w:hAnsi="Times New Roman"/>
          <w:bCs/>
          <w:sz w:val="24"/>
          <w:szCs w:val="24"/>
        </w:rPr>
        <w:t>FACULTAD DE CIENCIA, ARTE Y TECNOLOGÍA</w:t>
      </w:r>
    </w:p>
    <w:p w14:paraId="50952EEB" w14:textId="77777777" w:rsidR="00AE4BCE" w:rsidRPr="00C94E48" w:rsidRDefault="00AE4BCE" w:rsidP="00AE4BCE">
      <w:pPr>
        <w:jc w:val="center"/>
        <w:rPr>
          <w:rFonts w:ascii="Times New Roman" w:hAnsi="Times New Roman"/>
          <w:bCs/>
          <w:sz w:val="20"/>
        </w:rPr>
      </w:pPr>
    </w:p>
    <w:p w14:paraId="0635C1BF" w14:textId="77777777" w:rsidR="00AE4BCE" w:rsidRPr="00C94E48" w:rsidRDefault="00AE4BCE" w:rsidP="00AE4BCE">
      <w:pPr>
        <w:jc w:val="center"/>
        <w:rPr>
          <w:rFonts w:ascii="Times New Roman" w:hAnsi="Times New Roman"/>
          <w:bCs/>
          <w:sz w:val="20"/>
        </w:rPr>
      </w:pPr>
    </w:p>
    <w:p w14:paraId="57565DBB" w14:textId="77777777" w:rsidR="00AE4BCE" w:rsidRPr="00C94E48" w:rsidRDefault="00AE4BCE" w:rsidP="00AE4BCE">
      <w:pPr>
        <w:jc w:val="center"/>
        <w:rPr>
          <w:rFonts w:ascii="Times New Roman" w:hAnsi="Times New Roman"/>
          <w:bCs/>
          <w:sz w:val="20"/>
        </w:rPr>
      </w:pPr>
    </w:p>
    <w:p w14:paraId="2756A241" w14:textId="77777777" w:rsidR="00AE4BCE" w:rsidRPr="00C94E48" w:rsidRDefault="00AE4BCE" w:rsidP="00AE4BCE">
      <w:pPr>
        <w:jc w:val="center"/>
        <w:rPr>
          <w:rFonts w:ascii="Times New Roman" w:hAnsi="Times New Roman"/>
          <w:bCs/>
          <w:sz w:val="20"/>
        </w:rPr>
      </w:pPr>
    </w:p>
    <w:p w14:paraId="419B70DA" w14:textId="77777777" w:rsidR="00AE4BCE" w:rsidRPr="00C94E48" w:rsidRDefault="00AE4BCE" w:rsidP="00AE4BCE">
      <w:pPr>
        <w:jc w:val="center"/>
        <w:rPr>
          <w:rFonts w:ascii="Times New Roman" w:hAnsi="Times New Roman"/>
          <w:bCs/>
          <w:sz w:val="20"/>
        </w:rPr>
      </w:pPr>
    </w:p>
    <w:p w14:paraId="4E5AF674" w14:textId="64C8A092" w:rsidR="00AE4BCE" w:rsidRPr="00C94E48" w:rsidRDefault="00AE4BCE" w:rsidP="00AE4BCE">
      <w:pPr>
        <w:jc w:val="center"/>
        <w:rPr>
          <w:rFonts w:ascii="Times New Roman" w:hAnsi="Times New Roman"/>
          <w:bCs/>
          <w:sz w:val="24"/>
        </w:rPr>
      </w:pPr>
      <w:r w:rsidRPr="00C94E48">
        <w:rPr>
          <w:rFonts w:ascii="Times New Roman" w:hAnsi="Times New Roman"/>
          <w:bCs/>
          <w:sz w:val="24"/>
        </w:rPr>
        <w:t>ANÁLISIS DE SISTEMAS INFORMÁTICOS</w:t>
      </w:r>
    </w:p>
    <w:p w14:paraId="7FC4FD91" w14:textId="77777777" w:rsidR="00AE4BCE" w:rsidRPr="00AE4BCE" w:rsidRDefault="00AE4BCE" w:rsidP="00AE4BCE">
      <w:pPr>
        <w:jc w:val="center"/>
        <w:rPr>
          <w:rFonts w:ascii="Times New Roman" w:hAnsi="Times New Roman"/>
          <w:b/>
          <w:bCs/>
          <w:sz w:val="24"/>
        </w:rPr>
      </w:pPr>
    </w:p>
    <w:p w14:paraId="12AD8E72" w14:textId="77777777" w:rsidR="00AE4BCE" w:rsidRPr="00AE4BCE" w:rsidRDefault="00AE4BCE" w:rsidP="00AE4BCE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73E57C6" w14:textId="77777777" w:rsidR="00AE4BCE" w:rsidRPr="00AE4BCE" w:rsidRDefault="00AE4BCE" w:rsidP="00AE4BCE">
      <w:pPr>
        <w:pStyle w:val="Puesto"/>
        <w:spacing w:line="360" w:lineRule="auto"/>
        <w:rPr>
          <w:rFonts w:ascii="Times New Roman" w:hAnsi="Times New Roman"/>
          <w:b w:val="0"/>
          <w:bCs w:val="0"/>
          <w:sz w:val="24"/>
          <w:szCs w:val="24"/>
        </w:rPr>
      </w:pPr>
      <w:r w:rsidRPr="00AE4BCE">
        <w:rPr>
          <w:rFonts w:ascii="Times New Roman" w:hAnsi="Times New Roman"/>
          <w:color w:val="000000"/>
          <w:sz w:val="24"/>
          <w:szCs w:val="24"/>
        </w:rPr>
        <w:t>“</w:t>
      </w:r>
      <w:r w:rsidRPr="00AE4BCE">
        <w:rPr>
          <w:rFonts w:ascii="Times New Roman" w:hAnsi="Times New Roman"/>
          <w:b w:val="0"/>
          <w:sz w:val="24"/>
          <w:szCs w:val="24"/>
        </w:rPr>
        <w:t>DESARROLLO DE UN</w:t>
      </w:r>
      <w:r w:rsidRPr="00AE4BCE">
        <w:rPr>
          <w:rFonts w:ascii="Times New Roman" w:hAnsi="Times New Roman"/>
          <w:sz w:val="24"/>
          <w:szCs w:val="24"/>
        </w:rPr>
        <w:t xml:space="preserve"> </w:t>
      </w:r>
      <w:r w:rsidRPr="00AE4BCE">
        <w:rPr>
          <w:rFonts w:ascii="Times New Roman" w:hAnsi="Times New Roman"/>
          <w:b w:val="0"/>
          <w:bCs w:val="0"/>
          <w:sz w:val="24"/>
          <w:szCs w:val="24"/>
        </w:rPr>
        <w:t>SISTEMA DE GESTIÓN DE REGISTRO DE ATENCIÓN MÉDICA PARA CENTROS ASISTENCIALES DE LA CIUDAD DE OBLIGADO</w:t>
      </w:r>
      <w:r w:rsidRPr="00AE4BCE">
        <w:rPr>
          <w:rFonts w:ascii="Times New Roman" w:hAnsi="Times New Roman"/>
          <w:sz w:val="24"/>
          <w:szCs w:val="24"/>
        </w:rPr>
        <w:t>”</w:t>
      </w:r>
    </w:p>
    <w:p w14:paraId="05D61648" w14:textId="77777777" w:rsidR="00AE4BCE" w:rsidRPr="00AE4BCE" w:rsidRDefault="00AE4BCE" w:rsidP="00AE4BC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12172CB" w14:textId="77777777" w:rsidR="00AE4BCE" w:rsidRPr="00AE4BCE" w:rsidRDefault="00AE4BCE" w:rsidP="00AE4BCE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B3D96C8" w14:textId="77777777" w:rsidR="00AE4BCE" w:rsidRPr="00C94E48" w:rsidRDefault="00AE4BCE" w:rsidP="00AE4BCE">
      <w:pPr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C94E48">
        <w:rPr>
          <w:rFonts w:ascii="Times New Roman" w:hAnsi="Times New Roman"/>
          <w:bCs/>
          <w:sz w:val="24"/>
          <w:szCs w:val="24"/>
        </w:rPr>
        <w:t>LÍNEA DE INVESTIGACIÓN</w:t>
      </w:r>
    </w:p>
    <w:p w14:paraId="04CE69FA" w14:textId="77777777" w:rsidR="00AE4BCE" w:rsidRPr="00AE4BCE" w:rsidRDefault="00AE4BCE" w:rsidP="00AE4BCE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DC44973" w14:textId="77777777" w:rsidR="00AE4BCE" w:rsidRPr="00AE4BCE" w:rsidRDefault="00AE4BCE" w:rsidP="00AE4BCE">
      <w:pPr>
        <w:pStyle w:val="Puesto"/>
        <w:spacing w:line="360" w:lineRule="auto"/>
        <w:rPr>
          <w:rFonts w:ascii="Times New Roman" w:hAnsi="Times New Roman"/>
          <w:b w:val="0"/>
          <w:bCs w:val="0"/>
          <w:sz w:val="24"/>
          <w:szCs w:val="24"/>
        </w:rPr>
      </w:pPr>
      <w:r w:rsidRPr="00AE4BCE">
        <w:rPr>
          <w:rFonts w:ascii="Times New Roman" w:hAnsi="Times New Roman"/>
          <w:b w:val="0"/>
          <w:bCs w:val="0"/>
          <w:sz w:val="24"/>
          <w:szCs w:val="24"/>
        </w:rPr>
        <w:t>INGENIERÍA DEL SOFTWARE.</w:t>
      </w:r>
    </w:p>
    <w:p w14:paraId="6E42B25E" w14:textId="77777777" w:rsidR="00AE4BCE" w:rsidRPr="00AE4BCE" w:rsidRDefault="00AE4BCE" w:rsidP="00AE4BCE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FC1A814" w14:textId="77777777" w:rsidR="00AE4BCE" w:rsidRPr="00AE4BCE" w:rsidRDefault="00AE4BCE" w:rsidP="00AE4BCE">
      <w:pPr>
        <w:pStyle w:val="Puesto"/>
        <w:spacing w:line="360" w:lineRule="auto"/>
        <w:rPr>
          <w:rFonts w:ascii="Times New Roman" w:hAnsi="Times New Roman"/>
          <w:b w:val="0"/>
          <w:bCs w:val="0"/>
          <w:sz w:val="24"/>
          <w:szCs w:val="24"/>
        </w:rPr>
      </w:pPr>
      <w:r w:rsidRPr="00AE4BCE">
        <w:rPr>
          <w:rFonts w:ascii="Times New Roman" w:hAnsi="Times New Roman"/>
          <w:b w:val="0"/>
          <w:bCs w:val="0"/>
          <w:sz w:val="24"/>
          <w:szCs w:val="24"/>
        </w:rPr>
        <w:t xml:space="preserve">AUTOR: </w:t>
      </w:r>
    </w:p>
    <w:p w14:paraId="1359B859" w14:textId="77777777" w:rsidR="00AE4BCE" w:rsidRPr="00AE4BCE" w:rsidRDefault="00AE4BCE" w:rsidP="00AE4BCE">
      <w:pPr>
        <w:pStyle w:val="Puesto"/>
        <w:spacing w:line="360" w:lineRule="auto"/>
        <w:rPr>
          <w:rFonts w:ascii="Times New Roman" w:hAnsi="Times New Roman"/>
          <w:b w:val="0"/>
          <w:bCs w:val="0"/>
          <w:sz w:val="24"/>
          <w:szCs w:val="24"/>
        </w:rPr>
      </w:pPr>
      <w:r w:rsidRPr="00AE4BCE">
        <w:rPr>
          <w:rFonts w:ascii="Times New Roman" w:hAnsi="Times New Roman"/>
          <w:b w:val="0"/>
          <w:bCs w:val="0"/>
          <w:sz w:val="24"/>
          <w:szCs w:val="24"/>
        </w:rPr>
        <w:t>KATERIN YOHANA SCHUMACHER BARTZ</w:t>
      </w:r>
    </w:p>
    <w:p w14:paraId="7401E0D5" w14:textId="77777777" w:rsidR="00AE4BCE" w:rsidRPr="00AE4BCE" w:rsidRDefault="00AE4BCE" w:rsidP="00AE4BCE">
      <w:pPr>
        <w:pStyle w:val="Puesto"/>
        <w:spacing w:line="360" w:lineRule="auto"/>
        <w:rPr>
          <w:rFonts w:ascii="Times New Roman" w:hAnsi="Times New Roman"/>
          <w:b w:val="0"/>
          <w:bCs w:val="0"/>
          <w:sz w:val="24"/>
          <w:szCs w:val="24"/>
        </w:rPr>
      </w:pPr>
    </w:p>
    <w:p w14:paraId="071B358E" w14:textId="77777777" w:rsidR="00AE4BCE" w:rsidRPr="00AE4BCE" w:rsidRDefault="00AE4BCE" w:rsidP="00AE4BC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13507FD" w14:textId="11852532" w:rsidR="00AE4BCE" w:rsidRPr="00AE4BCE" w:rsidRDefault="00AE4BCE" w:rsidP="00AE4BCE">
      <w:pPr>
        <w:pStyle w:val="Puesto"/>
        <w:spacing w:line="360" w:lineRule="auto"/>
        <w:rPr>
          <w:rFonts w:ascii="Times New Roman" w:hAnsi="Times New Roman"/>
          <w:b w:val="0"/>
          <w:bCs w:val="0"/>
          <w:sz w:val="24"/>
          <w:szCs w:val="24"/>
        </w:rPr>
      </w:pPr>
      <w:r w:rsidRPr="00AE4BCE">
        <w:rPr>
          <w:rFonts w:ascii="Times New Roman" w:hAnsi="Times New Roman"/>
          <w:b w:val="0"/>
          <w:bCs w:val="0"/>
          <w:sz w:val="24"/>
          <w:szCs w:val="24"/>
        </w:rPr>
        <w:t xml:space="preserve">ENCARNACIÓN </w:t>
      </w:r>
      <w:r>
        <w:rPr>
          <w:rFonts w:ascii="Times New Roman" w:hAnsi="Times New Roman"/>
          <w:b w:val="0"/>
          <w:bCs w:val="0"/>
          <w:sz w:val="24"/>
          <w:szCs w:val="24"/>
        </w:rPr>
        <w:t>–</w:t>
      </w:r>
      <w:r w:rsidRPr="00AE4BCE">
        <w:rPr>
          <w:rFonts w:ascii="Times New Roman" w:hAnsi="Times New Roman"/>
          <w:b w:val="0"/>
          <w:bCs w:val="0"/>
          <w:sz w:val="24"/>
          <w:szCs w:val="24"/>
        </w:rPr>
        <w:t xml:space="preserve"> PARAGUAY</w:t>
      </w:r>
    </w:p>
    <w:p w14:paraId="12985AD3" w14:textId="4E0AB39C" w:rsidR="00AE4BCE" w:rsidRPr="00AE4BCE" w:rsidRDefault="00BC7300" w:rsidP="00AE4BCE">
      <w:pPr>
        <w:spacing w:before="240" w:after="24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AÑO: 2026</w:t>
      </w:r>
      <w:bookmarkStart w:id="0" w:name="_GoBack"/>
      <w:bookmarkEnd w:id="0"/>
    </w:p>
    <w:p w14:paraId="3F178EE2" w14:textId="77777777" w:rsidR="000E528C" w:rsidRPr="0067355A" w:rsidRDefault="000E528C" w:rsidP="00AE4BCE">
      <w:pPr>
        <w:rPr>
          <w:bCs/>
          <w:lang w:val="es-PY"/>
        </w:rPr>
      </w:pPr>
    </w:p>
    <w:p w14:paraId="05D140C2" w14:textId="77777777" w:rsidR="000E528C" w:rsidRPr="0067355A" w:rsidRDefault="000E528C">
      <w:pPr>
        <w:jc w:val="right"/>
        <w:rPr>
          <w:bCs/>
          <w:lang w:val="es-PY"/>
        </w:rPr>
      </w:pPr>
    </w:p>
    <w:p w14:paraId="47ADFEFC" w14:textId="77777777" w:rsidR="000E528C" w:rsidRPr="0067355A" w:rsidRDefault="000E528C">
      <w:pPr>
        <w:jc w:val="right"/>
        <w:rPr>
          <w:bCs/>
          <w:lang w:val="es-PY"/>
        </w:rPr>
      </w:pPr>
    </w:p>
    <w:p w14:paraId="791BDF56" w14:textId="77777777" w:rsidR="000E528C" w:rsidRPr="0067355A" w:rsidRDefault="000E528C">
      <w:pPr>
        <w:jc w:val="right"/>
        <w:rPr>
          <w:bCs/>
          <w:lang w:val="es-PY"/>
        </w:rPr>
      </w:pPr>
    </w:p>
    <w:p w14:paraId="3D53E59F" w14:textId="77777777" w:rsidR="000E528C" w:rsidRPr="0067355A" w:rsidRDefault="000E528C">
      <w:pPr>
        <w:jc w:val="right"/>
        <w:rPr>
          <w:bCs/>
          <w:lang w:val="es-PY"/>
        </w:rPr>
      </w:pPr>
    </w:p>
    <w:p w14:paraId="569CD682" w14:textId="77777777" w:rsidR="000E528C" w:rsidRPr="0067355A" w:rsidRDefault="000E528C" w:rsidP="00AE4BCE">
      <w:pPr>
        <w:jc w:val="center"/>
        <w:rPr>
          <w:bCs/>
          <w:lang w:val="es-PY"/>
        </w:rPr>
      </w:pPr>
    </w:p>
    <w:p w14:paraId="59DE1995" w14:textId="77777777" w:rsidR="000E528C" w:rsidRPr="0067355A" w:rsidRDefault="000E528C">
      <w:pPr>
        <w:jc w:val="right"/>
        <w:rPr>
          <w:bCs/>
          <w:lang w:val="es-PY"/>
        </w:rPr>
      </w:pPr>
    </w:p>
    <w:p w14:paraId="38885999" w14:textId="77777777" w:rsidR="000E528C" w:rsidRPr="0067355A" w:rsidRDefault="000E528C">
      <w:pPr>
        <w:jc w:val="right"/>
        <w:rPr>
          <w:bCs/>
          <w:lang w:val="es-PY"/>
        </w:rPr>
      </w:pPr>
    </w:p>
    <w:p w14:paraId="61E20EB5" w14:textId="77777777" w:rsidR="000E528C" w:rsidRPr="0067355A" w:rsidRDefault="000E528C">
      <w:pPr>
        <w:jc w:val="right"/>
        <w:rPr>
          <w:bCs/>
          <w:lang w:val="es-PY"/>
        </w:rPr>
      </w:pPr>
    </w:p>
    <w:p w14:paraId="3306161E" w14:textId="77777777" w:rsidR="00AE4BCE" w:rsidRPr="0067355A" w:rsidRDefault="00AE4BCE" w:rsidP="00AE4BCE">
      <w:pPr>
        <w:rPr>
          <w:lang w:val="es-PY"/>
        </w:rPr>
      </w:pPr>
    </w:p>
    <w:p w14:paraId="0B8B56E4" w14:textId="77777777" w:rsidR="00AE4BCE" w:rsidRPr="00EC27CA" w:rsidRDefault="00AE4BCE" w:rsidP="00EC27CA">
      <w:pPr>
        <w:pStyle w:val="Textocomentario"/>
        <w:spacing w:before="60" w:after="60" w:line="360" w:lineRule="auto"/>
        <w:rPr>
          <w:rFonts w:ascii="Times New Roman" w:hAnsi="Times New Roman"/>
          <w:b/>
          <w:bCs/>
          <w:szCs w:val="24"/>
          <w:lang w:val="es-PY"/>
        </w:rPr>
      </w:pPr>
      <w:r w:rsidRPr="00EC27CA">
        <w:rPr>
          <w:rFonts w:ascii="Times New Roman" w:hAnsi="Times New Roman"/>
          <w:b/>
          <w:bCs/>
          <w:szCs w:val="24"/>
          <w:lang w:val="es-PY"/>
        </w:rPr>
        <w:t>Índice</w:t>
      </w:r>
    </w:p>
    <w:p w14:paraId="43244B74" w14:textId="77777777" w:rsidR="00BC7300" w:rsidRPr="00BC7300" w:rsidRDefault="00AE4BCE" w:rsidP="00BC7300">
      <w:pPr>
        <w:pStyle w:val="TDC1"/>
        <w:tabs>
          <w:tab w:val="left" w:pos="4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bCs/>
          <w:caps/>
          <w:color w:val="FF6600"/>
          <w:sz w:val="24"/>
          <w:szCs w:val="24"/>
          <w:lang w:val="es-PY"/>
        </w:rPr>
        <w:fldChar w:fldCharType="begin"/>
      </w:r>
      <w:r w:rsidRPr="00BC7300">
        <w:rPr>
          <w:rFonts w:ascii="Times New Roman" w:hAnsi="Times New Roman"/>
          <w:bCs/>
          <w:caps/>
          <w:color w:val="FF6600"/>
          <w:sz w:val="24"/>
          <w:szCs w:val="24"/>
          <w:lang w:val="es-PY"/>
        </w:rPr>
        <w:instrText xml:space="preserve"> TOC \o "1-2" </w:instrText>
      </w:r>
      <w:r w:rsidRPr="00BC7300">
        <w:rPr>
          <w:rFonts w:ascii="Times New Roman" w:hAnsi="Times New Roman"/>
          <w:bCs/>
          <w:caps/>
          <w:color w:val="FF6600"/>
          <w:sz w:val="24"/>
          <w:szCs w:val="24"/>
          <w:lang w:val="es-PY"/>
        </w:rPr>
        <w:fldChar w:fldCharType="separate"/>
      </w:r>
      <w:r w:rsidR="00BC7300" w:rsidRPr="00BC7300">
        <w:rPr>
          <w:rFonts w:ascii="Times New Roman" w:hAnsi="Times New Roman"/>
          <w:noProof/>
          <w:sz w:val="24"/>
          <w:szCs w:val="24"/>
          <w:lang w:val="es-PY"/>
        </w:rPr>
        <w:t>1</w:t>
      </w:r>
      <w:r w:rsidR="00BC7300"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="00BC7300" w:rsidRPr="00BC7300">
        <w:rPr>
          <w:rFonts w:ascii="Times New Roman" w:hAnsi="Times New Roman"/>
          <w:noProof/>
          <w:sz w:val="24"/>
          <w:szCs w:val="24"/>
          <w:lang w:val="es-PY"/>
        </w:rPr>
        <w:t>Posicionamiento</w:t>
      </w:r>
      <w:r w:rsidR="00BC7300" w:rsidRPr="00BC7300">
        <w:rPr>
          <w:rFonts w:ascii="Times New Roman" w:hAnsi="Times New Roman"/>
          <w:noProof/>
          <w:sz w:val="24"/>
          <w:szCs w:val="24"/>
        </w:rPr>
        <w:tab/>
      </w:r>
      <w:r w:rsidR="00BC7300"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="00BC7300" w:rsidRPr="00BC7300">
        <w:rPr>
          <w:rFonts w:ascii="Times New Roman" w:hAnsi="Times New Roman"/>
          <w:noProof/>
          <w:sz w:val="24"/>
          <w:szCs w:val="24"/>
        </w:rPr>
        <w:instrText xml:space="preserve"> PAGEREF _Toc231844659 \h </w:instrText>
      </w:r>
      <w:r w:rsidR="00BC7300" w:rsidRPr="00BC7300">
        <w:rPr>
          <w:rFonts w:ascii="Times New Roman" w:hAnsi="Times New Roman"/>
          <w:noProof/>
          <w:sz w:val="24"/>
          <w:szCs w:val="24"/>
        </w:rPr>
      </w:r>
      <w:r w:rsidR="00BC7300"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 w:rsidR="00BC7300">
        <w:rPr>
          <w:rFonts w:ascii="Times New Roman" w:hAnsi="Times New Roman"/>
          <w:noProof/>
          <w:sz w:val="24"/>
          <w:szCs w:val="24"/>
        </w:rPr>
        <w:t>3</w:t>
      </w:r>
      <w:r w:rsidR="00BC7300"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26F85C4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1.1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Estructura de la empresa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_Toc231844660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4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B6BAE3B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1.2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Comprensión del dominio.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_Toc231844661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4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1D07FB35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1.3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Descripción del problema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_Toc231844662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5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563CD7C6" w14:textId="77777777" w:rsidR="00BC7300" w:rsidRPr="00BC7300" w:rsidRDefault="00BC7300" w:rsidP="00BC7300">
      <w:pPr>
        <w:pStyle w:val="TDC1"/>
        <w:tabs>
          <w:tab w:val="left" w:pos="4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2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Usuarios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_Toc231844663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6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772EB79E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2.1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Resumen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_Toc231844664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6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56472FCB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2.2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Ambiente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_Toc231844665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6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04016148" w14:textId="77777777" w:rsidR="00BC7300" w:rsidRPr="00BC7300" w:rsidRDefault="00BC7300" w:rsidP="00BC7300">
      <w:pPr>
        <w:pStyle w:val="TDC1"/>
        <w:tabs>
          <w:tab w:val="left" w:pos="4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3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Desarrollo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_Toc231844666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7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43FDB52A" w14:textId="77777777" w:rsidR="00BC7300" w:rsidRPr="00BC7300" w:rsidRDefault="00BC7300" w:rsidP="00BC7300">
      <w:pPr>
        <w:pStyle w:val="TDC1"/>
        <w:tabs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_Toc231844667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9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771BD3F6" w14:textId="77777777" w:rsidR="00BC7300" w:rsidRPr="00BC7300" w:rsidRDefault="00BC7300" w:rsidP="00BC7300">
      <w:pPr>
        <w:pStyle w:val="TDC1"/>
        <w:tabs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</w:rPr>
        <w:t>Registrar citas médicas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_Toc231844668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9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019F7E0E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 w:eastAsia="pt-BR"/>
        </w:rPr>
        <w:t>3.1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 w:eastAsia="pt-BR"/>
        </w:rPr>
        <w:t>Base de datos.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_Toc231844669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11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5EB391F6" w14:textId="77777777" w:rsidR="00BC7300" w:rsidRPr="00BC7300" w:rsidRDefault="00BC7300" w:rsidP="00BC7300">
      <w:pPr>
        <w:pStyle w:val="TDC1"/>
        <w:tabs>
          <w:tab w:val="left" w:pos="4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4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Requisitos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_Toc231844670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13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29F37106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4.1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Funcionales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_Toc231844671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13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7B43AC46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4.2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No Funcionales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_Toc231844672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13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E34E300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4.3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No técnico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_Toc231844673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14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7DF574A7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4.4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Documentación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_Toc231844674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14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4C891C09" w14:textId="77777777" w:rsidR="00BC7300" w:rsidRPr="00BC7300" w:rsidRDefault="00BC7300" w:rsidP="00BC7300">
      <w:pPr>
        <w:pStyle w:val="TDC1"/>
        <w:tabs>
          <w:tab w:val="left" w:pos="4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5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Conclusión del Producto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_Toc231844675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14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4305585D" w14:textId="77777777" w:rsidR="00BC7300" w:rsidRPr="00BC7300" w:rsidRDefault="00BC7300" w:rsidP="00BC7300">
      <w:pPr>
        <w:pStyle w:val="TDC1"/>
        <w:tabs>
          <w:tab w:val="left" w:pos="4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6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Productos a ser entregados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_Toc231844676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15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3F1BD27C" w14:textId="77777777" w:rsidR="00BC7300" w:rsidRPr="00BC7300" w:rsidRDefault="00BC7300" w:rsidP="00BC7300">
      <w:pPr>
        <w:pStyle w:val="TDC1"/>
        <w:tabs>
          <w:tab w:val="left" w:pos="4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7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Restricciones, Suposiciones y Dependencias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_Toc231844677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15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2966ABB3" w14:textId="77777777" w:rsidR="00BC7300" w:rsidRPr="00BC7300" w:rsidRDefault="00BC7300" w:rsidP="00BC7300">
      <w:pPr>
        <w:pStyle w:val="TDC1"/>
        <w:tabs>
          <w:tab w:val="left" w:pos="4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  <w:lang w:val="es-PY"/>
        </w:rPr>
        <w:t>8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  <w:lang w:val="es-PY"/>
        </w:rPr>
        <w:t>Revisión de objetivo.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_Toc231844678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15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62D5C4E5" w14:textId="77777777" w:rsidR="00BC7300" w:rsidRPr="00BC7300" w:rsidRDefault="00BC7300" w:rsidP="00BC7300">
      <w:pPr>
        <w:pStyle w:val="TDC2"/>
        <w:tabs>
          <w:tab w:val="left" w:pos="8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</w:rPr>
        <w:t>8.1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t>Preguntas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_Toc231844679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15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3DEF8159" w14:textId="77777777" w:rsidR="00BC7300" w:rsidRPr="00BC7300" w:rsidRDefault="00BC7300" w:rsidP="00BC7300">
      <w:pPr>
        <w:pStyle w:val="TDC1"/>
        <w:tabs>
          <w:tab w:val="left" w:pos="4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</w:rPr>
        <w:t>9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t>Diseño del sistema.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_Toc231844680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16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28420C59" w14:textId="77777777" w:rsidR="00BC7300" w:rsidRPr="00BC7300" w:rsidRDefault="00BC7300" w:rsidP="00BC7300">
      <w:pPr>
        <w:pStyle w:val="TDC1"/>
        <w:tabs>
          <w:tab w:val="left" w:pos="400"/>
          <w:tab w:val="right" w:leader="dot" w:pos="9061"/>
        </w:tabs>
        <w:spacing w:line="360" w:lineRule="auto"/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</w:pPr>
      <w:r w:rsidRPr="00BC7300">
        <w:rPr>
          <w:rFonts w:ascii="Times New Roman" w:hAnsi="Times New Roman"/>
          <w:noProof/>
          <w:sz w:val="24"/>
          <w:szCs w:val="24"/>
        </w:rPr>
        <w:t>10</w:t>
      </w:r>
      <w:r w:rsidRPr="00BC7300">
        <w:rPr>
          <w:rFonts w:ascii="Times New Roman" w:eastAsiaTheme="minorEastAsia" w:hAnsi="Times New Roman"/>
          <w:noProof/>
          <w:sz w:val="24"/>
          <w:szCs w:val="24"/>
          <w:lang w:val="es-PY" w:eastAsia="es-PY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t>Resultados.</w:t>
      </w:r>
      <w:r w:rsidRPr="00BC7300">
        <w:rPr>
          <w:rFonts w:ascii="Times New Roman" w:hAnsi="Times New Roman"/>
          <w:noProof/>
          <w:sz w:val="24"/>
          <w:szCs w:val="24"/>
        </w:rPr>
        <w:tab/>
      </w:r>
      <w:r w:rsidRPr="00BC7300">
        <w:rPr>
          <w:rFonts w:ascii="Times New Roman" w:hAnsi="Times New Roman"/>
          <w:noProof/>
          <w:sz w:val="24"/>
          <w:szCs w:val="24"/>
        </w:rPr>
        <w:fldChar w:fldCharType="begin"/>
      </w:r>
      <w:r w:rsidRPr="00BC7300">
        <w:rPr>
          <w:rFonts w:ascii="Times New Roman" w:hAnsi="Times New Roman"/>
          <w:noProof/>
          <w:sz w:val="24"/>
          <w:szCs w:val="24"/>
        </w:rPr>
        <w:instrText xml:space="preserve"> PAGEREF _Toc231844681 \h </w:instrText>
      </w:r>
      <w:r w:rsidRPr="00BC7300">
        <w:rPr>
          <w:rFonts w:ascii="Times New Roman" w:hAnsi="Times New Roman"/>
          <w:noProof/>
          <w:sz w:val="24"/>
          <w:szCs w:val="24"/>
        </w:rPr>
      </w:r>
      <w:r w:rsidRPr="00BC7300">
        <w:rPr>
          <w:rFonts w:ascii="Times New Roman" w:hAnsi="Times New Roman"/>
          <w:noProof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16</w:t>
      </w:r>
      <w:r w:rsidRPr="00BC7300">
        <w:rPr>
          <w:rFonts w:ascii="Times New Roman" w:hAnsi="Times New Roman"/>
          <w:noProof/>
          <w:sz w:val="24"/>
          <w:szCs w:val="24"/>
        </w:rPr>
        <w:fldChar w:fldCharType="end"/>
      </w:r>
    </w:p>
    <w:p w14:paraId="7EDFB098" w14:textId="2FE6FBAD" w:rsidR="000E528C" w:rsidRPr="00BC7300" w:rsidRDefault="00AE4BCE" w:rsidP="00BC7300">
      <w:pPr>
        <w:spacing w:line="360" w:lineRule="auto"/>
        <w:rPr>
          <w:rFonts w:ascii="Times New Roman" w:hAnsi="Times New Roman"/>
          <w:bCs/>
          <w:caps/>
          <w:color w:val="FF6600"/>
          <w:sz w:val="24"/>
          <w:szCs w:val="24"/>
          <w:lang w:val="es-PY"/>
        </w:rPr>
        <w:sectPr w:rsidR="000E528C" w:rsidRPr="00BC7300">
          <w:headerReference w:type="default" r:id="rId9"/>
          <w:footerReference w:type="default" r:id="rId10"/>
          <w:footnotePr>
            <w:pos w:val="beneathText"/>
          </w:footnotePr>
          <w:type w:val="continuous"/>
          <w:pgSz w:w="11906" w:h="16838"/>
          <w:pgMar w:top="2551" w:right="1134" w:bottom="1984" w:left="1701" w:header="1701" w:footer="1134" w:gutter="0"/>
          <w:cols w:space="720"/>
          <w:docGrid w:linePitch="360"/>
        </w:sectPr>
      </w:pPr>
      <w:r w:rsidRPr="00BC7300">
        <w:rPr>
          <w:rFonts w:ascii="Times New Roman" w:hAnsi="Times New Roman"/>
          <w:bCs/>
          <w:caps/>
          <w:color w:val="FF6600"/>
          <w:sz w:val="24"/>
          <w:szCs w:val="24"/>
          <w:lang w:val="es-PY"/>
        </w:rPr>
        <w:fldChar w:fldCharType="end"/>
      </w:r>
    </w:p>
    <w:p w14:paraId="5BC3DD17" w14:textId="26B7291A" w:rsidR="00335E7F" w:rsidRDefault="00335E7F" w:rsidP="00335E7F">
      <w:pPr>
        <w:rPr>
          <w:rFonts w:ascii="Times New Roman" w:hAnsi="Times New Roman"/>
          <w:bCs/>
          <w:caps/>
          <w:color w:val="FF6600"/>
          <w:sz w:val="24"/>
          <w:szCs w:val="24"/>
          <w:lang w:val="es-PY"/>
        </w:rPr>
      </w:pPr>
    </w:p>
    <w:p w14:paraId="5BB091ED" w14:textId="4D1BB759" w:rsidR="00335E7F" w:rsidRDefault="00335E7F" w:rsidP="00335E7F">
      <w:pPr>
        <w:rPr>
          <w:rFonts w:ascii="Times New Roman" w:hAnsi="Times New Roman"/>
          <w:bCs/>
          <w:caps/>
          <w:color w:val="FF6600"/>
          <w:sz w:val="24"/>
          <w:szCs w:val="24"/>
          <w:lang w:val="es-PY"/>
        </w:rPr>
      </w:pPr>
    </w:p>
    <w:p w14:paraId="31FC7721" w14:textId="3B1129A7" w:rsidR="00DA57BD" w:rsidRPr="00176390" w:rsidRDefault="00176390" w:rsidP="00176390">
      <w:pPr>
        <w:pStyle w:val="Prrafodelista"/>
        <w:numPr>
          <w:ilvl w:val="0"/>
          <w:numId w:val="30"/>
        </w:numPr>
        <w:rPr>
          <w:rFonts w:ascii="Times New Roman" w:hAnsi="Times New Roman"/>
          <w:bCs/>
          <w:sz w:val="24"/>
          <w:szCs w:val="24"/>
          <w:lang w:val="es-PY"/>
        </w:rPr>
      </w:pPr>
      <w:r w:rsidRPr="00176390">
        <w:rPr>
          <w:rFonts w:ascii="Times New Roman" w:hAnsi="Times New Roman"/>
          <w:bCs/>
          <w:sz w:val="24"/>
          <w:szCs w:val="24"/>
          <w:lang w:val="es-PY"/>
        </w:rPr>
        <w:t>Resumen ejecutivo.</w:t>
      </w:r>
    </w:p>
    <w:p w14:paraId="5F672FA9" w14:textId="77777777" w:rsidR="00176390" w:rsidRPr="00A076DD" w:rsidRDefault="00176390" w:rsidP="00DA57BD">
      <w:pPr>
        <w:rPr>
          <w:sz w:val="24"/>
          <w:szCs w:val="24"/>
          <w:lang w:val="es-PY"/>
        </w:rPr>
      </w:pPr>
    </w:p>
    <w:p w14:paraId="1038A9DD" w14:textId="68D92A52" w:rsidR="00176390" w:rsidRPr="00176390" w:rsidRDefault="00176390" w:rsidP="00176390">
      <w:pPr>
        <w:suppressAutoHyphens w:val="0"/>
        <w:spacing w:before="240" w:after="240" w:line="360" w:lineRule="auto"/>
        <w:rPr>
          <w:rFonts w:ascii="Times New Roman" w:hAnsi="Times New Roman"/>
          <w:sz w:val="24"/>
          <w:szCs w:val="24"/>
          <w:lang w:val="es-PY" w:eastAsia="es-PY"/>
        </w:rPr>
      </w:pPr>
      <w:bookmarkStart w:id="1" w:name="_Toc158456763"/>
      <w:bookmarkStart w:id="2" w:name="_Toc46302292"/>
      <w:r>
        <w:rPr>
          <w:rFonts w:ascii="Times New Roman" w:hAnsi="Times New Roman"/>
          <w:sz w:val="24"/>
          <w:szCs w:val="24"/>
        </w:rPr>
        <w:t xml:space="preserve">El presente documento </w:t>
      </w:r>
      <w:proofErr w:type="spellStart"/>
      <w:r>
        <w:rPr>
          <w:rFonts w:ascii="Times New Roman" w:hAnsi="Times New Roman"/>
          <w:sz w:val="24"/>
          <w:szCs w:val="24"/>
        </w:rPr>
        <w:t>propone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 w:rsidRPr="00961401">
        <w:rPr>
          <w:rFonts w:ascii="Times New Roman" w:hAnsi="Times New Roman"/>
          <w:sz w:val="24"/>
          <w:szCs w:val="24"/>
        </w:rPr>
        <w:t>esarrollo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961401">
        <w:rPr>
          <w:rFonts w:ascii="Times New Roman" w:hAnsi="Times New Roman"/>
          <w:sz w:val="24"/>
          <w:szCs w:val="24"/>
        </w:rPr>
        <w:t>un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sistema web dirigida a  </w:t>
      </w:r>
      <w:proofErr w:type="spellStart"/>
      <w:r w:rsidRPr="00961401">
        <w:rPr>
          <w:rFonts w:ascii="Times New Roman" w:hAnsi="Times New Roman"/>
          <w:sz w:val="24"/>
          <w:szCs w:val="24"/>
        </w:rPr>
        <w:t>los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funcionarios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que </w:t>
      </w:r>
      <w:proofErr w:type="spellStart"/>
      <w:r w:rsidRPr="00961401">
        <w:rPr>
          <w:rFonts w:ascii="Times New Roman" w:hAnsi="Times New Roman"/>
          <w:sz w:val="24"/>
          <w:szCs w:val="24"/>
        </w:rPr>
        <w:t>están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al frente </w:t>
      </w:r>
      <w:proofErr w:type="spellStart"/>
      <w:r w:rsidRPr="00961401">
        <w:rPr>
          <w:rFonts w:ascii="Times New Roman" w:hAnsi="Times New Roman"/>
          <w:sz w:val="24"/>
          <w:szCs w:val="24"/>
        </w:rPr>
        <w:t>en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atención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de centros </w:t>
      </w:r>
      <w:proofErr w:type="spellStart"/>
      <w:r w:rsidRPr="00961401">
        <w:rPr>
          <w:rFonts w:ascii="Times New Roman" w:hAnsi="Times New Roman"/>
          <w:sz w:val="24"/>
          <w:szCs w:val="24"/>
        </w:rPr>
        <w:t>asistenciales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, </w:t>
      </w:r>
      <w:proofErr w:type="spellStart"/>
      <w:r w:rsidRPr="00961401">
        <w:rPr>
          <w:rFonts w:ascii="Times New Roman" w:hAnsi="Times New Roman"/>
          <w:sz w:val="24"/>
          <w:szCs w:val="24"/>
        </w:rPr>
        <w:t>el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mismo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consiste </w:t>
      </w:r>
      <w:proofErr w:type="spellStart"/>
      <w:r w:rsidRPr="00961401">
        <w:rPr>
          <w:rFonts w:ascii="Times New Roman" w:hAnsi="Times New Roman"/>
          <w:sz w:val="24"/>
          <w:szCs w:val="24"/>
        </w:rPr>
        <w:t>en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automatizar para que  se  </w:t>
      </w:r>
      <w:proofErr w:type="spellStart"/>
      <w:r w:rsidRPr="00961401">
        <w:rPr>
          <w:rFonts w:ascii="Times New Roman" w:hAnsi="Times New Roman"/>
          <w:sz w:val="24"/>
          <w:szCs w:val="24"/>
        </w:rPr>
        <w:t>pueda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obtener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 digitalizado </w:t>
      </w:r>
      <w:proofErr w:type="spellStart"/>
      <w:r w:rsidRPr="00961401">
        <w:rPr>
          <w:rFonts w:ascii="Times New Roman" w:hAnsi="Times New Roman"/>
          <w:sz w:val="24"/>
          <w:szCs w:val="24"/>
        </w:rPr>
        <w:t>las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fichas de todos </w:t>
      </w:r>
      <w:proofErr w:type="spellStart"/>
      <w:r w:rsidRPr="00961401">
        <w:rPr>
          <w:rFonts w:ascii="Times New Roman" w:hAnsi="Times New Roman"/>
          <w:sz w:val="24"/>
          <w:szCs w:val="24"/>
        </w:rPr>
        <w:t>los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pacientes, </w:t>
      </w:r>
      <w:proofErr w:type="spellStart"/>
      <w:r w:rsidRPr="00961401">
        <w:rPr>
          <w:rFonts w:ascii="Times New Roman" w:hAnsi="Times New Roman"/>
          <w:sz w:val="24"/>
          <w:szCs w:val="24"/>
        </w:rPr>
        <w:t>sin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necesidad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961401">
        <w:rPr>
          <w:rFonts w:ascii="Times New Roman" w:hAnsi="Times New Roman"/>
          <w:sz w:val="24"/>
          <w:szCs w:val="24"/>
        </w:rPr>
        <w:t>tener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tantas carpetas </w:t>
      </w:r>
      <w:proofErr w:type="spellStart"/>
      <w:r w:rsidRPr="00961401">
        <w:rPr>
          <w:rFonts w:ascii="Times New Roman" w:hAnsi="Times New Roman"/>
          <w:sz w:val="24"/>
          <w:szCs w:val="24"/>
        </w:rPr>
        <w:t>en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su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lugar de </w:t>
      </w:r>
      <w:proofErr w:type="spellStart"/>
      <w:r w:rsidRPr="00961401">
        <w:rPr>
          <w:rFonts w:ascii="Times New Roman" w:hAnsi="Times New Roman"/>
          <w:sz w:val="24"/>
          <w:szCs w:val="24"/>
        </w:rPr>
        <w:t>trabajo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y a </w:t>
      </w:r>
      <w:proofErr w:type="spellStart"/>
      <w:r w:rsidRPr="00961401">
        <w:rPr>
          <w:rFonts w:ascii="Times New Roman" w:hAnsi="Times New Roman"/>
          <w:sz w:val="24"/>
          <w:szCs w:val="24"/>
        </w:rPr>
        <w:t>la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hora de registrar </w:t>
      </w:r>
      <w:proofErr w:type="spellStart"/>
      <w:r w:rsidRPr="00961401">
        <w:rPr>
          <w:rFonts w:ascii="Times New Roman" w:hAnsi="Times New Roman"/>
          <w:sz w:val="24"/>
          <w:szCs w:val="24"/>
        </w:rPr>
        <w:t>alguna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cita médica </w:t>
      </w:r>
      <w:proofErr w:type="spellStart"/>
      <w:r w:rsidRPr="00961401">
        <w:rPr>
          <w:rFonts w:ascii="Times New Roman" w:hAnsi="Times New Roman"/>
          <w:sz w:val="24"/>
          <w:szCs w:val="24"/>
        </w:rPr>
        <w:t>puedan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hacerlo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de forma más rápida y ordenada, </w:t>
      </w:r>
      <w:proofErr w:type="spellStart"/>
      <w:r w:rsidRPr="00961401">
        <w:rPr>
          <w:rFonts w:ascii="Times New Roman" w:hAnsi="Times New Roman"/>
          <w:sz w:val="24"/>
          <w:szCs w:val="24"/>
        </w:rPr>
        <w:t>además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, una vez registrado </w:t>
      </w:r>
      <w:proofErr w:type="spellStart"/>
      <w:r w:rsidRPr="00961401">
        <w:rPr>
          <w:rFonts w:ascii="Times New Roman" w:hAnsi="Times New Roman"/>
          <w:sz w:val="24"/>
          <w:szCs w:val="24"/>
        </w:rPr>
        <w:t>el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paciente se </w:t>
      </w:r>
      <w:proofErr w:type="spellStart"/>
      <w:r w:rsidRPr="00961401">
        <w:rPr>
          <w:rFonts w:ascii="Times New Roman" w:hAnsi="Times New Roman"/>
          <w:sz w:val="24"/>
          <w:szCs w:val="24"/>
        </w:rPr>
        <w:t>podrá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buscar por número de ficha para agilizar </w:t>
      </w:r>
      <w:proofErr w:type="spellStart"/>
      <w:r w:rsidRPr="00961401">
        <w:rPr>
          <w:rFonts w:ascii="Times New Roman" w:hAnsi="Times New Roman"/>
          <w:sz w:val="24"/>
          <w:szCs w:val="24"/>
        </w:rPr>
        <w:t>el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registro de citas, es </w:t>
      </w:r>
      <w:proofErr w:type="spellStart"/>
      <w:r w:rsidRPr="00961401">
        <w:rPr>
          <w:rFonts w:ascii="Times New Roman" w:hAnsi="Times New Roman"/>
          <w:sz w:val="24"/>
          <w:szCs w:val="24"/>
        </w:rPr>
        <w:t>un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 sistema que </w:t>
      </w:r>
      <w:proofErr w:type="spellStart"/>
      <w:r w:rsidRPr="00961401">
        <w:rPr>
          <w:rFonts w:ascii="Times New Roman" w:hAnsi="Times New Roman"/>
          <w:sz w:val="24"/>
          <w:szCs w:val="24"/>
        </w:rPr>
        <w:t>le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beneficiaria tanto al paciente porque no </w:t>
      </w:r>
      <w:proofErr w:type="spellStart"/>
      <w:r w:rsidRPr="00961401">
        <w:rPr>
          <w:rFonts w:ascii="Times New Roman" w:hAnsi="Times New Roman"/>
          <w:sz w:val="24"/>
          <w:szCs w:val="24"/>
        </w:rPr>
        <w:t>tendría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que esperar demasiado para ser atendidos como </w:t>
      </w:r>
      <w:proofErr w:type="spellStart"/>
      <w:r w:rsidRPr="00961401">
        <w:rPr>
          <w:rFonts w:ascii="Times New Roman" w:hAnsi="Times New Roman"/>
          <w:sz w:val="24"/>
          <w:szCs w:val="24"/>
        </w:rPr>
        <w:t>también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961401">
        <w:rPr>
          <w:rFonts w:ascii="Times New Roman" w:hAnsi="Times New Roman"/>
          <w:sz w:val="24"/>
          <w:szCs w:val="24"/>
        </w:rPr>
        <w:t>los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funcionarios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porque de </w:t>
      </w:r>
      <w:proofErr w:type="spellStart"/>
      <w:r w:rsidRPr="00961401">
        <w:rPr>
          <w:rFonts w:ascii="Times New Roman" w:hAnsi="Times New Roman"/>
          <w:sz w:val="24"/>
          <w:szCs w:val="24"/>
        </w:rPr>
        <w:t>esa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manera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les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agilizaría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el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61401">
        <w:rPr>
          <w:rFonts w:ascii="Times New Roman" w:hAnsi="Times New Roman"/>
          <w:sz w:val="24"/>
          <w:szCs w:val="24"/>
        </w:rPr>
        <w:t>trabajo</w:t>
      </w:r>
      <w:proofErr w:type="spellEnd"/>
      <w:r w:rsidRPr="00961401">
        <w:rPr>
          <w:rFonts w:ascii="Times New Roman" w:hAnsi="Times New Roman"/>
          <w:sz w:val="24"/>
          <w:szCs w:val="24"/>
        </w:rPr>
        <w:t xml:space="preserve"> que se está realizando </w:t>
      </w:r>
      <w:proofErr w:type="spellStart"/>
      <w:r w:rsidRPr="00961401">
        <w:rPr>
          <w:rFonts w:ascii="Times New Roman" w:hAnsi="Times New Roman"/>
          <w:sz w:val="24"/>
          <w:szCs w:val="24"/>
        </w:rPr>
        <w:t>actualmente</w:t>
      </w:r>
      <w:proofErr w:type="spellEnd"/>
      <w:r w:rsidRPr="00961401">
        <w:rPr>
          <w:rFonts w:ascii="Times New Roman" w:hAnsi="Times New Roman"/>
          <w:sz w:val="24"/>
          <w:szCs w:val="24"/>
        </w:rPr>
        <w:t>.</w:t>
      </w:r>
      <w:r w:rsidRPr="00176390">
        <w:rPr>
          <w:rFonts w:ascii="Times New Roman" w:hAnsi="Times New Roman"/>
          <w:color w:val="000000"/>
          <w:sz w:val="24"/>
          <w:szCs w:val="24"/>
          <w:lang w:val="es-PY" w:eastAsia="es-PY"/>
        </w:rPr>
        <w:t xml:space="preserve"> </w:t>
      </w:r>
      <w:r w:rsidRPr="00176390">
        <w:rPr>
          <w:rFonts w:ascii="Times New Roman" w:hAnsi="Times New Roman"/>
          <w:color w:val="000000"/>
          <w:sz w:val="24"/>
          <w:szCs w:val="24"/>
          <w:lang w:val="es-PY" w:eastAsia="es-PY"/>
        </w:rPr>
        <w:t>La propuesta tiene como principales beneficios:</w:t>
      </w:r>
    </w:p>
    <w:p w14:paraId="11BEE63A" w14:textId="455441DD" w:rsidR="00176390" w:rsidRDefault="00176390" w:rsidP="00176390">
      <w:pPr>
        <w:numPr>
          <w:ilvl w:val="0"/>
          <w:numId w:val="32"/>
        </w:numPr>
        <w:suppressAutoHyphens w:val="0"/>
        <w:spacing w:after="240" w:line="360" w:lineRule="auto"/>
        <w:jc w:val="left"/>
        <w:textAlignment w:val="baseline"/>
        <w:rPr>
          <w:rFonts w:ascii="Times New Roman" w:hAnsi="Times New Roman"/>
          <w:color w:val="000000"/>
          <w:sz w:val="24"/>
          <w:szCs w:val="24"/>
          <w:lang w:val="es-PY" w:eastAsia="es-PY"/>
        </w:rPr>
      </w:pPr>
      <w:r>
        <w:rPr>
          <w:rFonts w:ascii="Times New Roman" w:hAnsi="Times New Roman"/>
          <w:color w:val="000000"/>
          <w:sz w:val="24"/>
          <w:szCs w:val="24"/>
          <w:lang w:val="es-PY" w:eastAsia="es-PY"/>
        </w:rPr>
        <w:t>Agilizar el registro de citas mediante un sistema computarizado.</w:t>
      </w:r>
    </w:p>
    <w:p w14:paraId="5825BF52" w14:textId="7959F7C9" w:rsidR="00A308F9" w:rsidRPr="00176390" w:rsidRDefault="00176390" w:rsidP="00176390">
      <w:pPr>
        <w:numPr>
          <w:ilvl w:val="0"/>
          <w:numId w:val="32"/>
        </w:numPr>
        <w:suppressAutoHyphens w:val="0"/>
        <w:spacing w:after="240" w:line="360" w:lineRule="auto"/>
        <w:jc w:val="left"/>
        <w:textAlignment w:val="baseline"/>
        <w:rPr>
          <w:rFonts w:ascii="Times New Roman" w:hAnsi="Times New Roman"/>
          <w:color w:val="000000"/>
          <w:sz w:val="24"/>
          <w:szCs w:val="24"/>
          <w:lang w:val="es-PY" w:eastAsia="es-PY"/>
        </w:rPr>
      </w:pPr>
      <w:r w:rsidRPr="00176390">
        <w:rPr>
          <w:rFonts w:ascii="Times New Roman" w:hAnsi="Times New Roman"/>
          <w:color w:val="000000"/>
          <w:sz w:val="24"/>
          <w:szCs w:val="24"/>
          <w:lang w:val="es-PY" w:eastAsia="es-PY"/>
        </w:rPr>
        <w:t>Implementar una solución tecnológica</w:t>
      </w:r>
      <w:r>
        <w:rPr>
          <w:rFonts w:ascii="Times New Roman" w:hAnsi="Times New Roman"/>
          <w:color w:val="000000"/>
          <w:sz w:val="24"/>
          <w:szCs w:val="24"/>
          <w:lang w:val="es-PY" w:eastAsia="es-PY"/>
        </w:rPr>
        <w:t xml:space="preserve"> local,</w:t>
      </w:r>
      <w:r w:rsidRPr="00176390">
        <w:rPr>
          <w:rFonts w:ascii="Times New Roman" w:hAnsi="Times New Roman"/>
          <w:color w:val="000000"/>
          <w:sz w:val="24"/>
          <w:szCs w:val="24"/>
          <w:lang w:val="es-PY" w:eastAsia="es-PY"/>
        </w:rPr>
        <w:t xml:space="preserve"> basada en hardware abierto y software multiplataforma.</w:t>
      </w:r>
    </w:p>
    <w:p w14:paraId="4626BD3E" w14:textId="5736CCC3" w:rsidR="00A308F9" w:rsidRDefault="00A308F9" w:rsidP="00D21BEA">
      <w:pPr>
        <w:spacing w:line="360" w:lineRule="auto"/>
        <w:rPr>
          <w:lang w:val="es-PY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477"/>
        <w:gridCol w:w="1690"/>
        <w:gridCol w:w="2411"/>
      </w:tblGrid>
      <w:tr w:rsidR="00184474" w:rsidRPr="00176390" w14:paraId="50800503" w14:textId="77777777" w:rsidTr="00176390">
        <w:trPr>
          <w:trHeight w:val="5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81953" w14:textId="77777777" w:rsidR="00176390" w:rsidRPr="00176390" w:rsidRDefault="00176390" w:rsidP="00176390">
            <w:pPr>
              <w:suppressAutoHyphens w:val="0"/>
              <w:jc w:val="left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 w:rsidRPr="0017639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s-PY" w:eastAsia="es-PY"/>
              </w:rPr>
              <w:t>Alternativas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07612" w14:textId="77777777" w:rsidR="00176390" w:rsidRPr="00176390" w:rsidRDefault="00176390" w:rsidP="00176390">
            <w:pPr>
              <w:suppressAutoHyphens w:val="0"/>
              <w:jc w:val="left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 w:rsidRPr="0017639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s-PY" w:eastAsia="es-PY"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E601D" w14:textId="77777777" w:rsidR="00176390" w:rsidRPr="00176390" w:rsidRDefault="00176390" w:rsidP="00176390">
            <w:pPr>
              <w:suppressAutoHyphens w:val="0"/>
              <w:jc w:val="left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 w:rsidRPr="0017639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s-PY" w:eastAsia="es-PY"/>
              </w:rPr>
              <w:t>Ventajas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A0EA2" w14:textId="77777777" w:rsidR="00176390" w:rsidRPr="00176390" w:rsidRDefault="00176390" w:rsidP="00176390">
            <w:pPr>
              <w:suppressAutoHyphens w:val="0"/>
              <w:jc w:val="left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 w:rsidRPr="0017639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s-PY" w:eastAsia="es-PY"/>
              </w:rPr>
              <w:t>Desventajas</w:t>
            </w:r>
          </w:p>
        </w:tc>
      </w:tr>
      <w:tr w:rsidR="00184474" w:rsidRPr="00176390" w14:paraId="28AF4BE6" w14:textId="77777777" w:rsidTr="001763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D2BB7" w14:textId="2E05AB27" w:rsidR="00176390" w:rsidRPr="00176390" w:rsidRDefault="00176390" w:rsidP="00176390">
            <w:pPr>
              <w:suppressAutoHyphens w:val="0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s-PY" w:eastAsia="es-PY"/>
              </w:rPr>
              <w:t>Uso de sitios web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2ED56" w14:textId="235C7310" w:rsidR="00176390" w:rsidRPr="00176390" w:rsidRDefault="00176390" w:rsidP="00176390">
            <w:pPr>
              <w:suppressAutoHyphens w:val="0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 w:rsidRPr="00176390">
              <w:rPr>
                <w:rFonts w:ascii="Times New Roman" w:hAnsi="Times New Roman"/>
                <w:color w:val="000000"/>
                <w:sz w:val="24"/>
                <w:szCs w:val="24"/>
                <w:lang w:val="es-PY" w:eastAsia="es-PY"/>
              </w:rPr>
              <w:t>Consultar páginas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s-PY" w:eastAsia="es-PY"/>
              </w:rPr>
              <w:t xml:space="preserve"> web fiables para conocer las condiciones de salud de nuestro país.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7DE9F" w14:textId="77777777" w:rsidR="00176390" w:rsidRPr="00176390" w:rsidRDefault="00176390" w:rsidP="00176390">
            <w:pPr>
              <w:suppressAutoHyphens w:val="0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 w:rsidRPr="00176390">
              <w:rPr>
                <w:rFonts w:ascii="Times New Roman" w:hAnsi="Times New Roman"/>
                <w:color w:val="000000"/>
                <w:sz w:val="24"/>
                <w:szCs w:val="24"/>
                <w:lang w:val="es-PY" w:eastAsia="es-PY"/>
              </w:rPr>
              <w:t>Accesibles desde cualquier navegador.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46690" w14:textId="4B6CFE09" w:rsidR="00176390" w:rsidRPr="00176390" w:rsidRDefault="00184474" w:rsidP="00176390">
            <w:pPr>
              <w:suppressAutoHyphens w:val="0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s-PY" w:eastAsia="es-PY"/>
              </w:rPr>
              <w:t>Cuneta con poca información sobre la actualidad de nuestros sistemas de salud</w:t>
            </w:r>
            <w:r w:rsidR="00176390" w:rsidRPr="00176390">
              <w:rPr>
                <w:rFonts w:ascii="Times New Roman" w:hAnsi="Times New Roman"/>
                <w:color w:val="000000"/>
                <w:sz w:val="24"/>
                <w:szCs w:val="24"/>
                <w:lang w:val="es-PY" w:eastAsia="es-PY"/>
              </w:rPr>
              <w:t>.</w:t>
            </w:r>
          </w:p>
        </w:tc>
      </w:tr>
      <w:tr w:rsidR="00184474" w:rsidRPr="00176390" w14:paraId="0F40395E" w14:textId="77777777" w:rsidTr="001763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F8920" w14:textId="3FF5B58A" w:rsidR="00176390" w:rsidRPr="00176390" w:rsidRDefault="00176390" w:rsidP="00176390">
            <w:pPr>
              <w:suppressAutoHyphens w:val="0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s-PY" w:eastAsia="es-PY"/>
              </w:rPr>
              <w:t xml:space="preserve">Mejor manejo de </w:t>
            </w:r>
            <w:r w:rsidR="0018447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s-PY" w:eastAsia="es-PY"/>
              </w:rPr>
              <w:t>documentaciones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C70E8" w14:textId="4ABC8625" w:rsidR="00176390" w:rsidRPr="00176390" w:rsidRDefault="00184474" w:rsidP="00176390">
            <w:pPr>
              <w:suppressAutoHyphens w:val="0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s-PY" w:eastAsia="es-PY"/>
              </w:rPr>
              <w:t>Sistema que permite registro de citas.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45DC8" w14:textId="6467EEDF" w:rsidR="00176390" w:rsidRPr="00176390" w:rsidRDefault="00184474" w:rsidP="00184474">
            <w:pPr>
              <w:suppressAutoHyphens w:val="0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  <w:r>
              <w:rPr>
                <w:rFonts w:ascii="Times New Roman" w:hAnsi="Times New Roman"/>
                <w:sz w:val="24"/>
                <w:szCs w:val="24"/>
                <w:lang w:val="es-PY" w:eastAsia="es-PY"/>
              </w:rPr>
              <w:t>Alta demanda de utilización de sistemas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E91E9" w14:textId="641675FF" w:rsidR="00176390" w:rsidRPr="00176390" w:rsidRDefault="00176390" w:rsidP="00176390">
            <w:pPr>
              <w:suppressAutoHyphens w:val="0"/>
              <w:rPr>
                <w:rFonts w:ascii="Times New Roman" w:hAnsi="Times New Roman"/>
                <w:sz w:val="24"/>
                <w:szCs w:val="24"/>
                <w:lang w:val="es-PY" w:eastAsia="es-PY"/>
              </w:rPr>
            </w:pPr>
          </w:p>
        </w:tc>
      </w:tr>
    </w:tbl>
    <w:p w14:paraId="6C5A3B7D" w14:textId="5CA924C4" w:rsidR="00A308F9" w:rsidRDefault="00A308F9" w:rsidP="00D21BEA">
      <w:pPr>
        <w:spacing w:line="360" w:lineRule="auto"/>
        <w:rPr>
          <w:lang w:val="es-PY"/>
        </w:rPr>
      </w:pPr>
    </w:p>
    <w:p w14:paraId="54948254" w14:textId="77777777" w:rsidR="00625448" w:rsidRDefault="00625448" w:rsidP="00A308F9">
      <w:pPr>
        <w:rPr>
          <w:lang w:val="es-PY"/>
        </w:rPr>
      </w:pPr>
    </w:p>
    <w:p w14:paraId="6058C494" w14:textId="77777777" w:rsidR="00625448" w:rsidRDefault="00625448" w:rsidP="00A308F9">
      <w:pPr>
        <w:rPr>
          <w:lang w:val="es-PY"/>
        </w:rPr>
      </w:pPr>
    </w:p>
    <w:p w14:paraId="487A4977" w14:textId="77777777" w:rsidR="00625448" w:rsidRDefault="00625448" w:rsidP="00A308F9">
      <w:pPr>
        <w:rPr>
          <w:lang w:val="es-PY"/>
        </w:rPr>
      </w:pPr>
    </w:p>
    <w:p w14:paraId="339ABECB" w14:textId="0758B407" w:rsidR="00DA57BD" w:rsidRPr="000368FD" w:rsidRDefault="00DA57BD" w:rsidP="00625448">
      <w:pPr>
        <w:pStyle w:val="Ttulo1"/>
        <w:spacing w:line="360" w:lineRule="auto"/>
        <w:rPr>
          <w:rFonts w:ascii="Times New Roman" w:hAnsi="Times New Roman" w:cs="Times New Roman"/>
          <w:b w:val="0"/>
          <w:lang w:val="es-PY"/>
        </w:rPr>
      </w:pPr>
      <w:bookmarkStart w:id="3" w:name="_Toc231844659"/>
      <w:r w:rsidRPr="000368FD">
        <w:rPr>
          <w:rFonts w:ascii="Times New Roman" w:hAnsi="Times New Roman" w:cs="Times New Roman"/>
          <w:b w:val="0"/>
          <w:lang w:val="es-PY"/>
        </w:rPr>
        <w:t>Posicionamiento</w:t>
      </w:r>
      <w:bookmarkEnd w:id="1"/>
      <w:bookmarkEnd w:id="3"/>
    </w:p>
    <w:p w14:paraId="70FF1F12" w14:textId="77777777" w:rsidR="00943900" w:rsidRPr="006554EB" w:rsidRDefault="00943900" w:rsidP="00625448">
      <w:pPr>
        <w:spacing w:line="360" w:lineRule="auto"/>
        <w:rPr>
          <w:rFonts w:ascii="Times New Roman" w:hAnsi="Times New Roman"/>
          <w:lang w:val="es-PY"/>
        </w:rPr>
      </w:pPr>
    </w:p>
    <w:p w14:paraId="123521AA" w14:textId="30635275" w:rsidR="00943900" w:rsidRPr="006554EB" w:rsidRDefault="00943900" w:rsidP="00625448">
      <w:pPr>
        <w:spacing w:line="360" w:lineRule="auto"/>
        <w:rPr>
          <w:rFonts w:ascii="Times New Roman" w:hAnsi="Times New Roman"/>
          <w:sz w:val="22"/>
          <w:szCs w:val="28"/>
          <w:lang w:val="es-PY"/>
        </w:rPr>
      </w:pPr>
      <w:r w:rsidRPr="006554EB">
        <w:rPr>
          <w:rFonts w:ascii="Times New Roman" w:hAnsi="Times New Roman"/>
          <w:sz w:val="22"/>
          <w:szCs w:val="28"/>
          <w:lang w:val="es-PY"/>
        </w:rPr>
        <w:t>El sistema informático propuesto tiene como objetivo optimizar la asignación y organización de turnos de citas médicas en el Centro de Salud, brindando una solución eficiente y transparente para los usuarios involucrados. Esto permitirá una mejor gestión de documentación y</w:t>
      </w:r>
      <w:r w:rsidRPr="006554EB">
        <w:rPr>
          <w:rFonts w:ascii="Times New Roman" w:hAnsi="Times New Roman"/>
          <w:spacing w:val="-6"/>
          <w:sz w:val="22"/>
          <w:szCs w:val="28"/>
          <w:lang w:val="es-PY"/>
        </w:rPr>
        <w:t xml:space="preserve"> </w:t>
      </w:r>
      <w:r w:rsidRPr="006554EB">
        <w:rPr>
          <w:rFonts w:ascii="Times New Roman" w:hAnsi="Times New Roman"/>
          <w:sz w:val="22"/>
          <w:szCs w:val="28"/>
          <w:lang w:val="es-PY"/>
        </w:rPr>
        <w:t>una</w:t>
      </w:r>
      <w:r w:rsidRPr="006554EB">
        <w:rPr>
          <w:rFonts w:ascii="Times New Roman" w:hAnsi="Times New Roman"/>
          <w:spacing w:val="-5"/>
          <w:sz w:val="22"/>
          <w:szCs w:val="28"/>
          <w:lang w:val="es-PY"/>
        </w:rPr>
        <w:t xml:space="preserve"> </w:t>
      </w:r>
      <w:r w:rsidRPr="006554EB">
        <w:rPr>
          <w:rFonts w:ascii="Times New Roman" w:hAnsi="Times New Roman"/>
          <w:sz w:val="22"/>
          <w:szCs w:val="28"/>
          <w:lang w:val="es-PY"/>
        </w:rPr>
        <w:t>mayor</w:t>
      </w:r>
      <w:r w:rsidRPr="006554EB">
        <w:rPr>
          <w:rFonts w:ascii="Times New Roman" w:hAnsi="Times New Roman"/>
          <w:spacing w:val="-4"/>
          <w:sz w:val="22"/>
          <w:szCs w:val="28"/>
          <w:lang w:val="es-PY"/>
        </w:rPr>
        <w:t xml:space="preserve"> </w:t>
      </w:r>
      <w:r w:rsidRPr="006554EB">
        <w:rPr>
          <w:rFonts w:ascii="Times New Roman" w:hAnsi="Times New Roman"/>
          <w:sz w:val="22"/>
          <w:szCs w:val="28"/>
          <w:lang w:val="es-PY"/>
        </w:rPr>
        <w:t>satisfacción</w:t>
      </w:r>
      <w:r w:rsidRPr="006554EB">
        <w:rPr>
          <w:rFonts w:ascii="Times New Roman" w:hAnsi="Times New Roman"/>
          <w:spacing w:val="-3"/>
          <w:sz w:val="22"/>
          <w:szCs w:val="28"/>
          <w:lang w:val="es-PY"/>
        </w:rPr>
        <w:t xml:space="preserve"> </w:t>
      </w:r>
      <w:r w:rsidRPr="006554EB">
        <w:rPr>
          <w:rFonts w:ascii="Times New Roman" w:hAnsi="Times New Roman"/>
          <w:sz w:val="22"/>
          <w:szCs w:val="28"/>
          <w:lang w:val="es-PY"/>
        </w:rPr>
        <w:t>de</w:t>
      </w:r>
      <w:r w:rsidRPr="006554EB">
        <w:rPr>
          <w:rFonts w:ascii="Times New Roman" w:hAnsi="Times New Roman"/>
          <w:spacing w:val="-5"/>
          <w:sz w:val="22"/>
          <w:szCs w:val="28"/>
          <w:lang w:val="es-PY"/>
        </w:rPr>
        <w:t xml:space="preserve"> </w:t>
      </w:r>
      <w:r w:rsidRPr="006554EB">
        <w:rPr>
          <w:rFonts w:ascii="Times New Roman" w:hAnsi="Times New Roman"/>
          <w:sz w:val="22"/>
          <w:szCs w:val="28"/>
          <w:lang w:val="es-PY"/>
        </w:rPr>
        <w:t>los pacientes,</w:t>
      </w:r>
      <w:r w:rsidRPr="006554EB">
        <w:rPr>
          <w:rFonts w:ascii="Times New Roman" w:hAnsi="Times New Roman"/>
          <w:spacing w:val="-3"/>
          <w:sz w:val="22"/>
          <w:szCs w:val="28"/>
          <w:lang w:val="es-PY"/>
        </w:rPr>
        <w:t xml:space="preserve"> </w:t>
      </w:r>
      <w:r w:rsidRPr="006554EB">
        <w:rPr>
          <w:rFonts w:ascii="Times New Roman" w:hAnsi="Times New Roman"/>
          <w:sz w:val="22"/>
          <w:szCs w:val="28"/>
          <w:lang w:val="es-PY"/>
        </w:rPr>
        <w:t>doctores y</w:t>
      </w:r>
      <w:r w:rsidRPr="006554EB">
        <w:rPr>
          <w:rFonts w:ascii="Times New Roman" w:hAnsi="Times New Roman"/>
          <w:spacing w:val="-6"/>
          <w:sz w:val="22"/>
          <w:szCs w:val="28"/>
          <w:lang w:val="es-PY"/>
        </w:rPr>
        <w:t xml:space="preserve"> </w:t>
      </w:r>
      <w:r w:rsidRPr="006554EB">
        <w:rPr>
          <w:rFonts w:ascii="Times New Roman" w:hAnsi="Times New Roman"/>
          <w:sz w:val="22"/>
          <w:szCs w:val="28"/>
          <w:lang w:val="es-PY"/>
        </w:rPr>
        <w:t>funcionarios del lugar</w:t>
      </w:r>
      <w:r w:rsidRPr="006554EB">
        <w:rPr>
          <w:rFonts w:ascii="Times New Roman" w:hAnsi="Times New Roman"/>
          <w:spacing w:val="-2"/>
          <w:sz w:val="22"/>
          <w:szCs w:val="28"/>
          <w:lang w:val="es-PY"/>
        </w:rPr>
        <w:t>.</w:t>
      </w:r>
    </w:p>
    <w:p w14:paraId="6C122BB6" w14:textId="77777777" w:rsidR="00E60FF6" w:rsidRPr="000368FD" w:rsidRDefault="00E60FF6" w:rsidP="00625448">
      <w:pPr>
        <w:spacing w:line="360" w:lineRule="auto"/>
        <w:rPr>
          <w:rFonts w:ascii="Times New Roman" w:hAnsi="Times New Roman"/>
          <w:sz w:val="18"/>
          <w:lang w:val="es-PY"/>
        </w:rPr>
      </w:pPr>
    </w:p>
    <w:p w14:paraId="3B631209" w14:textId="5C71D107" w:rsidR="00A22B56" w:rsidRPr="00EC27CA" w:rsidRDefault="0067355A" w:rsidP="00625448">
      <w:pPr>
        <w:pStyle w:val="Ttulo2"/>
        <w:suppressAutoHyphens w:val="0"/>
        <w:spacing w:before="0" w:after="0" w:line="360" w:lineRule="auto"/>
        <w:rPr>
          <w:rFonts w:ascii="Times New Roman" w:hAnsi="Times New Roman" w:cs="Times New Roman"/>
          <w:b w:val="0"/>
          <w:i w:val="0"/>
          <w:szCs w:val="22"/>
          <w:lang w:val="es-PY"/>
        </w:rPr>
      </w:pPr>
      <w:bookmarkStart w:id="4" w:name="_Toc158456764"/>
      <w:bookmarkStart w:id="5" w:name="_Toc231844660"/>
      <w:r w:rsidRPr="000368FD">
        <w:rPr>
          <w:rFonts w:ascii="Times New Roman" w:hAnsi="Times New Roman" w:cs="Times New Roman"/>
          <w:b w:val="0"/>
          <w:i w:val="0"/>
          <w:szCs w:val="22"/>
          <w:lang w:val="es-PY"/>
        </w:rPr>
        <w:lastRenderedPageBreak/>
        <w:t>Estructura de la empresa</w:t>
      </w:r>
      <w:bookmarkEnd w:id="4"/>
      <w:bookmarkEnd w:id="5"/>
    </w:p>
    <w:p w14:paraId="551936B7" w14:textId="6D5F108B" w:rsidR="001C6EE2" w:rsidRPr="006554EB" w:rsidRDefault="00A22B56" w:rsidP="00625448">
      <w:pPr>
        <w:spacing w:line="360" w:lineRule="auto"/>
        <w:rPr>
          <w:rFonts w:ascii="Times New Roman" w:hAnsi="Times New Roman"/>
          <w:b/>
          <w:bCs/>
          <w:sz w:val="22"/>
          <w:szCs w:val="28"/>
          <w:lang w:val="es-US"/>
        </w:rPr>
      </w:pPr>
      <w:r w:rsidRPr="000368FD">
        <w:rPr>
          <w:rFonts w:ascii="Times New Roman" w:hAnsi="Times New Roman"/>
          <w:bCs/>
          <w:sz w:val="24"/>
          <w:szCs w:val="28"/>
          <w:lang w:val="es-US"/>
        </w:rPr>
        <w:t>Misión</w:t>
      </w:r>
      <w:r w:rsidRPr="006554EB">
        <w:rPr>
          <w:rFonts w:ascii="Times New Roman" w:hAnsi="Times New Roman"/>
          <w:b/>
          <w:bCs/>
          <w:sz w:val="22"/>
          <w:szCs w:val="28"/>
          <w:lang w:val="es-US"/>
        </w:rPr>
        <w:t>.</w:t>
      </w:r>
    </w:p>
    <w:p w14:paraId="455B6FBC" w14:textId="0D35F882" w:rsidR="001C6EE2" w:rsidRPr="006554EB" w:rsidRDefault="00A22B56" w:rsidP="00625448">
      <w:pPr>
        <w:shd w:val="clear" w:color="auto" w:fill="FFFFFF"/>
        <w:spacing w:before="100" w:beforeAutospacing="1" w:after="150" w:line="360" w:lineRule="auto"/>
        <w:rPr>
          <w:rFonts w:ascii="Times New Roman" w:hAnsi="Times New Roman"/>
          <w:sz w:val="22"/>
          <w:szCs w:val="22"/>
          <w:lang w:val="es-US"/>
        </w:rPr>
      </w:pPr>
      <w:r w:rsidRPr="006554EB">
        <w:rPr>
          <w:rFonts w:ascii="Times New Roman" w:hAnsi="Times New Roman"/>
          <w:sz w:val="22"/>
          <w:szCs w:val="22"/>
          <w:lang w:val="es-US"/>
        </w:rPr>
        <w:t>Institución que presta servicio a la ciudadanía, a fin de contribuir en forma transparente al mejoramiento de la calidad de vida de los habitantes del departamento a través de políticas públicas inclusivas, en articulación con todos los sectores.</w:t>
      </w:r>
    </w:p>
    <w:p w14:paraId="3D8D9885" w14:textId="58053ED2" w:rsidR="00A22B56" w:rsidRPr="000368FD" w:rsidRDefault="00C1602E" w:rsidP="00625448">
      <w:pPr>
        <w:shd w:val="clear" w:color="auto" w:fill="FFFFFF"/>
        <w:spacing w:before="100" w:beforeAutospacing="1" w:after="150" w:line="360" w:lineRule="auto"/>
        <w:rPr>
          <w:rFonts w:ascii="Times New Roman" w:hAnsi="Times New Roman"/>
          <w:bCs/>
          <w:sz w:val="24"/>
          <w:szCs w:val="22"/>
          <w:lang w:val="es-US"/>
        </w:rPr>
      </w:pPr>
      <w:r w:rsidRPr="000368FD">
        <w:rPr>
          <w:rFonts w:ascii="Times New Roman" w:hAnsi="Times New Roman"/>
          <w:bCs/>
          <w:sz w:val="24"/>
          <w:szCs w:val="22"/>
          <w:lang w:val="es-US"/>
        </w:rPr>
        <w:t>Visión</w:t>
      </w:r>
      <w:r w:rsidR="00A22B56" w:rsidRPr="000368FD">
        <w:rPr>
          <w:rFonts w:ascii="Times New Roman" w:hAnsi="Times New Roman"/>
          <w:bCs/>
          <w:sz w:val="24"/>
          <w:szCs w:val="22"/>
          <w:lang w:val="es-US"/>
        </w:rPr>
        <w:t>.</w:t>
      </w:r>
    </w:p>
    <w:p w14:paraId="635594B5" w14:textId="4A236574" w:rsidR="00E60FF6" w:rsidRPr="00625448" w:rsidRDefault="00A22B56" w:rsidP="00625448">
      <w:pPr>
        <w:shd w:val="clear" w:color="auto" w:fill="FFFFFF"/>
        <w:spacing w:before="100" w:beforeAutospacing="1" w:after="150" w:line="360" w:lineRule="auto"/>
        <w:rPr>
          <w:rFonts w:ascii="Times New Roman" w:hAnsi="Times New Roman"/>
          <w:sz w:val="22"/>
          <w:szCs w:val="22"/>
          <w:shd w:val="clear" w:color="auto" w:fill="FFFFFF"/>
          <w:lang w:val="es-US"/>
        </w:rPr>
      </w:pPr>
      <w:r w:rsidRPr="006554EB">
        <w:rPr>
          <w:rFonts w:ascii="Times New Roman" w:hAnsi="Times New Roman"/>
          <w:sz w:val="22"/>
          <w:szCs w:val="22"/>
          <w:shd w:val="clear" w:color="auto" w:fill="FFFFFF"/>
          <w:lang w:val="es-US"/>
        </w:rPr>
        <w:t>Ser una institución en busca de una gestión descentralizada, eficiente, eficaz y transparente, en la prestación de los servicios, garantizando el desarrollo sustentable y sostenible de los itapuenses.</w:t>
      </w:r>
    </w:p>
    <w:p w14:paraId="6536C875" w14:textId="3F60C8D5" w:rsidR="0067355A" w:rsidRPr="000368FD" w:rsidRDefault="009C6963" w:rsidP="00625448">
      <w:pPr>
        <w:pStyle w:val="Ttulo2"/>
        <w:suppressAutoHyphens w:val="0"/>
        <w:spacing w:before="0" w:after="0" w:line="360" w:lineRule="auto"/>
        <w:rPr>
          <w:rFonts w:ascii="Times New Roman" w:hAnsi="Times New Roman" w:cs="Times New Roman"/>
          <w:b w:val="0"/>
          <w:i w:val="0"/>
          <w:szCs w:val="22"/>
          <w:lang w:val="es-PY"/>
        </w:rPr>
      </w:pPr>
      <w:bookmarkStart w:id="6" w:name="_Toc231844661"/>
      <w:r w:rsidRPr="000368FD">
        <w:rPr>
          <w:rFonts w:ascii="Times New Roman" w:hAnsi="Times New Roman" w:cs="Times New Roman"/>
          <w:b w:val="0"/>
          <w:i w:val="0"/>
          <w:szCs w:val="22"/>
          <w:lang w:val="es-PY"/>
        </w:rPr>
        <w:t>Comprensión del dominio</w:t>
      </w:r>
      <w:r w:rsidR="00A22B56" w:rsidRPr="000368FD">
        <w:rPr>
          <w:rFonts w:ascii="Times New Roman" w:hAnsi="Times New Roman" w:cs="Times New Roman"/>
          <w:b w:val="0"/>
          <w:i w:val="0"/>
          <w:szCs w:val="22"/>
          <w:lang w:val="es-PY"/>
        </w:rPr>
        <w:t>.</w:t>
      </w:r>
      <w:bookmarkEnd w:id="6"/>
    </w:p>
    <w:p w14:paraId="7F0557EF" w14:textId="34C9967E" w:rsidR="00A22B56" w:rsidRPr="006554EB" w:rsidRDefault="00A22B56" w:rsidP="00625448">
      <w:pPr>
        <w:spacing w:line="360" w:lineRule="auto"/>
        <w:rPr>
          <w:rFonts w:ascii="Times New Roman" w:hAnsi="Times New Roman"/>
          <w:lang w:val="es-PY"/>
        </w:rPr>
      </w:pPr>
    </w:p>
    <w:p w14:paraId="01E1D39B" w14:textId="3B0391B2" w:rsidR="00625448" w:rsidRDefault="00C1602E" w:rsidP="00184474">
      <w:pPr>
        <w:spacing w:after="204" w:line="360" w:lineRule="auto"/>
        <w:ind w:right="400"/>
        <w:rPr>
          <w:rFonts w:ascii="Times New Roman" w:hAnsi="Times New Roman"/>
          <w:sz w:val="22"/>
          <w:szCs w:val="36"/>
          <w:lang w:val="es-US"/>
        </w:rPr>
      </w:pPr>
      <w:r w:rsidRPr="006554EB">
        <w:rPr>
          <w:rFonts w:ascii="Times New Roman" w:hAnsi="Times New Roman"/>
          <w:sz w:val="22"/>
          <w:szCs w:val="36"/>
          <w:lang w:val="es-US"/>
        </w:rPr>
        <w:t>El Centro de Salud local tiene una gran cantidad de funcionarios, tanto  doctores como enfermeros, los mismos tienen sus actividades diarias con los cuales tienen que organizarse de forma anticipada, u</w:t>
      </w:r>
      <w:r w:rsidR="00A22B56" w:rsidRPr="006554EB">
        <w:rPr>
          <w:rFonts w:ascii="Times New Roman" w:hAnsi="Times New Roman"/>
          <w:sz w:val="22"/>
          <w:szCs w:val="36"/>
          <w:lang w:val="es-US"/>
        </w:rPr>
        <w:t>no de los principales problemas detectados a causa de la falta de informatización</w:t>
      </w:r>
      <w:r w:rsidR="0051213A" w:rsidRPr="006554EB">
        <w:rPr>
          <w:rFonts w:ascii="Times New Roman" w:hAnsi="Times New Roman"/>
          <w:sz w:val="22"/>
          <w:szCs w:val="36"/>
          <w:lang w:val="es-US"/>
        </w:rPr>
        <w:t xml:space="preserve"> e</w:t>
      </w:r>
      <w:r w:rsidR="003A78F6" w:rsidRPr="006554EB">
        <w:rPr>
          <w:rFonts w:ascii="Times New Roman" w:hAnsi="Times New Roman"/>
          <w:sz w:val="22"/>
          <w:szCs w:val="36"/>
          <w:lang w:val="es-US"/>
        </w:rPr>
        <w:t xml:space="preserve">n </w:t>
      </w:r>
      <w:r w:rsidR="0051213A" w:rsidRPr="006554EB">
        <w:rPr>
          <w:rFonts w:ascii="Times New Roman" w:hAnsi="Times New Roman"/>
          <w:sz w:val="22"/>
          <w:szCs w:val="36"/>
          <w:lang w:val="es-US"/>
        </w:rPr>
        <w:t xml:space="preserve"> el centro </w:t>
      </w:r>
      <w:r w:rsidRPr="006554EB">
        <w:rPr>
          <w:rFonts w:ascii="Times New Roman" w:hAnsi="Times New Roman"/>
          <w:sz w:val="22"/>
          <w:szCs w:val="36"/>
          <w:lang w:val="es-US"/>
        </w:rPr>
        <w:t>asistencial</w:t>
      </w:r>
      <w:r w:rsidR="0051213A" w:rsidRPr="006554EB">
        <w:rPr>
          <w:rFonts w:ascii="Times New Roman" w:hAnsi="Times New Roman"/>
          <w:sz w:val="22"/>
          <w:szCs w:val="36"/>
          <w:lang w:val="es-US"/>
        </w:rPr>
        <w:t xml:space="preserve"> en</w:t>
      </w:r>
      <w:r w:rsidR="00A22B56" w:rsidRPr="006554EB">
        <w:rPr>
          <w:rFonts w:ascii="Times New Roman" w:hAnsi="Times New Roman"/>
          <w:sz w:val="22"/>
          <w:szCs w:val="36"/>
          <w:lang w:val="es-US"/>
        </w:rPr>
        <w:t xml:space="preserve"> general, </w:t>
      </w:r>
      <w:r w:rsidR="0051213A" w:rsidRPr="006554EB">
        <w:rPr>
          <w:rFonts w:ascii="Times New Roman" w:hAnsi="Times New Roman"/>
          <w:sz w:val="22"/>
          <w:szCs w:val="36"/>
          <w:lang w:val="es-US"/>
        </w:rPr>
        <w:t>es</w:t>
      </w:r>
      <w:r w:rsidR="003A78F6" w:rsidRPr="006554EB">
        <w:rPr>
          <w:rFonts w:ascii="Times New Roman" w:hAnsi="Times New Roman"/>
          <w:sz w:val="22"/>
          <w:szCs w:val="36"/>
          <w:lang w:val="es-US"/>
        </w:rPr>
        <w:t xml:space="preserve"> el</w:t>
      </w:r>
      <w:r w:rsidR="0051213A" w:rsidRPr="006554EB">
        <w:rPr>
          <w:rFonts w:ascii="Times New Roman" w:hAnsi="Times New Roman"/>
          <w:sz w:val="22"/>
          <w:szCs w:val="36"/>
          <w:lang w:val="es-US"/>
        </w:rPr>
        <w:t xml:space="preserve"> </w:t>
      </w:r>
      <w:r w:rsidR="00A22B56" w:rsidRPr="006554EB">
        <w:rPr>
          <w:rFonts w:ascii="Times New Roman" w:hAnsi="Times New Roman"/>
          <w:sz w:val="22"/>
          <w:szCs w:val="36"/>
          <w:lang w:val="es-US"/>
        </w:rPr>
        <w:t>trabajo que tienen l</w:t>
      </w:r>
      <w:r w:rsidR="0051213A" w:rsidRPr="006554EB">
        <w:rPr>
          <w:rFonts w:ascii="Times New Roman" w:hAnsi="Times New Roman"/>
          <w:sz w:val="22"/>
          <w:szCs w:val="36"/>
          <w:lang w:val="es-US"/>
        </w:rPr>
        <w:t>os funcionarios</w:t>
      </w:r>
      <w:r w:rsidR="00A22B56" w:rsidRPr="006554EB">
        <w:rPr>
          <w:rFonts w:ascii="Times New Roman" w:hAnsi="Times New Roman"/>
          <w:sz w:val="22"/>
          <w:szCs w:val="36"/>
          <w:lang w:val="es-US"/>
        </w:rPr>
        <w:t xml:space="preserve"> a la hora de registrar, reservar, monitorear, y gestionar la información,  o los turnos que se generan </w:t>
      </w:r>
      <w:r w:rsidR="0051213A" w:rsidRPr="006554EB">
        <w:rPr>
          <w:rFonts w:ascii="Times New Roman" w:hAnsi="Times New Roman"/>
          <w:sz w:val="22"/>
          <w:szCs w:val="36"/>
          <w:lang w:val="es-US"/>
        </w:rPr>
        <w:t xml:space="preserve">dentro del centro de salud durante el </w:t>
      </w:r>
      <w:r w:rsidRPr="006554EB">
        <w:rPr>
          <w:rFonts w:ascii="Times New Roman" w:hAnsi="Times New Roman"/>
          <w:sz w:val="22"/>
          <w:szCs w:val="36"/>
          <w:lang w:val="es-US"/>
        </w:rPr>
        <w:t>día</w:t>
      </w:r>
      <w:r w:rsidR="00A22B56" w:rsidRPr="006554EB">
        <w:rPr>
          <w:rFonts w:ascii="Times New Roman" w:hAnsi="Times New Roman"/>
          <w:sz w:val="22"/>
          <w:szCs w:val="36"/>
          <w:lang w:val="es-US"/>
        </w:rPr>
        <w:t xml:space="preserve">, </w:t>
      </w:r>
      <w:r w:rsidR="0051213A" w:rsidRPr="006554EB">
        <w:rPr>
          <w:rFonts w:ascii="Times New Roman" w:hAnsi="Times New Roman"/>
          <w:sz w:val="22"/>
          <w:szCs w:val="36"/>
          <w:lang w:val="es-US"/>
        </w:rPr>
        <w:t xml:space="preserve">la mayor parte del trabajo se </w:t>
      </w:r>
      <w:r w:rsidRPr="006554EB">
        <w:rPr>
          <w:rFonts w:ascii="Times New Roman" w:hAnsi="Times New Roman"/>
          <w:sz w:val="22"/>
          <w:szCs w:val="36"/>
          <w:lang w:val="es-US"/>
        </w:rPr>
        <w:t>realizan de forma</w:t>
      </w:r>
      <w:r w:rsidR="00A22B56" w:rsidRPr="006554EB">
        <w:rPr>
          <w:rFonts w:ascii="Times New Roman" w:hAnsi="Times New Roman"/>
          <w:sz w:val="22"/>
          <w:szCs w:val="36"/>
          <w:lang w:val="es-US"/>
        </w:rPr>
        <w:t xml:space="preserve"> manual, con lo que se puede deducir que existen problemas en cuanto al tiempo que se tarda en realizar cada actividad. Esto trae consigo la falta de eficiencia y los posibles errores de escritura, también, dificultad a la hora de acceder a los registros, y de mantener un control sobre la </w:t>
      </w:r>
      <w:r w:rsidR="002F2B8C" w:rsidRPr="006554EB">
        <w:rPr>
          <w:rFonts w:ascii="Times New Roman" w:hAnsi="Times New Roman"/>
          <w:sz w:val="22"/>
          <w:szCs w:val="36"/>
          <w:lang w:val="es-US"/>
        </w:rPr>
        <w:t>información del</w:t>
      </w:r>
      <w:r w:rsidRPr="006554EB">
        <w:rPr>
          <w:rFonts w:ascii="Times New Roman" w:hAnsi="Times New Roman"/>
          <w:sz w:val="22"/>
          <w:szCs w:val="36"/>
          <w:lang w:val="es-US"/>
        </w:rPr>
        <w:t xml:space="preserve"> estado de salud de los pacientes</w:t>
      </w:r>
      <w:r w:rsidR="00A22B56" w:rsidRPr="006554EB">
        <w:rPr>
          <w:rFonts w:ascii="Times New Roman" w:hAnsi="Times New Roman"/>
          <w:sz w:val="22"/>
          <w:szCs w:val="36"/>
          <w:lang w:val="es-US"/>
        </w:rPr>
        <w:t xml:space="preserve">, habiendo así más riesgo en la </w:t>
      </w:r>
      <w:r w:rsidRPr="006554EB">
        <w:rPr>
          <w:rFonts w:ascii="Times New Roman" w:hAnsi="Times New Roman"/>
          <w:sz w:val="22"/>
          <w:szCs w:val="36"/>
          <w:lang w:val="es-US"/>
        </w:rPr>
        <w:t xml:space="preserve">perdida </w:t>
      </w:r>
      <w:r w:rsidR="00184474">
        <w:rPr>
          <w:rFonts w:ascii="Times New Roman" w:hAnsi="Times New Roman"/>
          <w:sz w:val="22"/>
          <w:szCs w:val="36"/>
          <w:lang w:val="es-US"/>
        </w:rPr>
        <w:t xml:space="preserve">de datos que son importantes.  </w:t>
      </w:r>
    </w:p>
    <w:p w14:paraId="12F932AF" w14:textId="77777777" w:rsidR="00184474" w:rsidRDefault="00184474" w:rsidP="00184474">
      <w:pPr>
        <w:spacing w:after="204" w:line="360" w:lineRule="auto"/>
        <w:ind w:right="400"/>
        <w:rPr>
          <w:rFonts w:ascii="Times New Roman" w:hAnsi="Times New Roman"/>
          <w:sz w:val="22"/>
          <w:szCs w:val="36"/>
          <w:lang w:val="es-US"/>
        </w:rPr>
      </w:pPr>
    </w:p>
    <w:p w14:paraId="7D1A0EF4" w14:textId="77777777" w:rsidR="00184474" w:rsidRDefault="00184474" w:rsidP="00184474">
      <w:pPr>
        <w:spacing w:after="204" w:line="360" w:lineRule="auto"/>
        <w:ind w:right="400"/>
        <w:rPr>
          <w:rFonts w:ascii="Times New Roman" w:hAnsi="Times New Roman"/>
          <w:sz w:val="22"/>
          <w:szCs w:val="36"/>
          <w:lang w:val="es-US"/>
        </w:rPr>
      </w:pPr>
    </w:p>
    <w:p w14:paraId="6BBCAD5C" w14:textId="77777777" w:rsidR="00184474" w:rsidRDefault="00184474" w:rsidP="00184474">
      <w:pPr>
        <w:spacing w:after="204" w:line="360" w:lineRule="auto"/>
        <w:ind w:right="400"/>
        <w:rPr>
          <w:rFonts w:ascii="Times New Roman" w:hAnsi="Times New Roman"/>
          <w:sz w:val="22"/>
          <w:szCs w:val="36"/>
          <w:lang w:val="es-US"/>
        </w:rPr>
      </w:pPr>
    </w:p>
    <w:p w14:paraId="4053930A" w14:textId="77777777" w:rsidR="00184474" w:rsidRDefault="00184474" w:rsidP="00184474">
      <w:pPr>
        <w:spacing w:after="204" w:line="360" w:lineRule="auto"/>
        <w:ind w:right="400"/>
        <w:rPr>
          <w:rFonts w:ascii="Times New Roman" w:hAnsi="Times New Roman"/>
          <w:sz w:val="22"/>
          <w:szCs w:val="36"/>
          <w:lang w:val="es-US"/>
        </w:rPr>
      </w:pPr>
    </w:p>
    <w:p w14:paraId="613CC0C5" w14:textId="77777777" w:rsidR="00184474" w:rsidRDefault="00184474" w:rsidP="00184474">
      <w:pPr>
        <w:spacing w:after="204" w:line="360" w:lineRule="auto"/>
        <w:ind w:right="400"/>
        <w:rPr>
          <w:rFonts w:ascii="Times New Roman" w:hAnsi="Times New Roman"/>
          <w:sz w:val="22"/>
          <w:szCs w:val="36"/>
          <w:lang w:val="es-US"/>
        </w:rPr>
      </w:pPr>
    </w:p>
    <w:p w14:paraId="72BC331C" w14:textId="77777777" w:rsidR="00184474" w:rsidRDefault="00184474" w:rsidP="00184474">
      <w:pPr>
        <w:spacing w:after="204" w:line="360" w:lineRule="auto"/>
        <w:ind w:right="400"/>
        <w:rPr>
          <w:rFonts w:ascii="Times New Roman" w:hAnsi="Times New Roman"/>
          <w:sz w:val="22"/>
          <w:szCs w:val="36"/>
          <w:lang w:val="es-US"/>
        </w:rPr>
      </w:pPr>
    </w:p>
    <w:p w14:paraId="3901A871" w14:textId="77777777" w:rsidR="00184474" w:rsidRDefault="00184474" w:rsidP="00184474">
      <w:pPr>
        <w:spacing w:after="204" w:line="360" w:lineRule="auto"/>
        <w:ind w:right="400"/>
        <w:rPr>
          <w:rFonts w:ascii="Times New Roman" w:hAnsi="Times New Roman"/>
          <w:sz w:val="22"/>
          <w:szCs w:val="36"/>
          <w:lang w:val="es-US"/>
        </w:rPr>
      </w:pPr>
    </w:p>
    <w:p w14:paraId="32845DD5" w14:textId="77777777" w:rsidR="00184474" w:rsidRPr="00184474" w:rsidRDefault="00184474" w:rsidP="00184474">
      <w:pPr>
        <w:spacing w:after="204" w:line="360" w:lineRule="auto"/>
        <w:ind w:right="400"/>
        <w:rPr>
          <w:rFonts w:ascii="Times New Roman" w:hAnsi="Times New Roman"/>
          <w:sz w:val="22"/>
          <w:szCs w:val="36"/>
          <w:lang w:val="es-US"/>
        </w:rPr>
      </w:pPr>
    </w:p>
    <w:p w14:paraId="156CDAA7" w14:textId="77777777" w:rsidR="00EC27CA" w:rsidRPr="006554EB" w:rsidRDefault="00EC27CA" w:rsidP="00625448">
      <w:pPr>
        <w:spacing w:line="360" w:lineRule="auto"/>
        <w:rPr>
          <w:rFonts w:ascii="Times New Roman" w:hAnsi="Times New Roman"/>
          <w:lang w:val="es-PY"/>
        </w:rPr>
      </w:pPr>
    </w:p>
    <w:p w14:paraId="56DF1CF9" w14:textId="77777777" w:rsidR="00DA57BD" w:rsidRPr="000368FD" w:rsidRDefault="00DA57BD" w:rsidP="00625448">
      <w:pPr>
        <w:pStyle w:val="Ttulo2"/>
        <w:suppressAutoHyphens w:val="0"/>
        <w:spacing w:before="0" w:after="0" w:line="360" w:lineRule="auto"/>
        <w:rPr>
          <w:rFonts w:ascii="Times New Roman" w:hAnsi="Times New Roman" w:cs="Times New Roman"/>
          <w:b w:val="0"/>
          <w:i w:val="0"/>
          <w:sz w:val="22"/>
          <w:szCs w:val="22"/>
          <w:lang w:val="es-PY"/>
        </w:rPr>
      </w:pPr>
      <w:bookmarkStart w:id="7" w:name="_Toc158456766"/>
      <w:bookmarkStart w:id="8" w:name="_Toc231844662"/>
      <w:bookmarkEnd w:id="2"/>
      <w:r w:rsidRPr="000368FD">
        <w:rPr>
          <w:rFonts w:ascii="Times New Roman" w:hAnsi="Times New Roman" w:cs="Times New Roman"/>
          <w:b w:val="0"/>
          <w:i w:val="0"/>
          <w:sz w:val="22"/>
          <w:szCs w:val="22"/>
          <w:lang w:val="es-PY"/>
        </w:rPr>
        <w:lastRenderedPageBreak/>
        <w:t>Descripción del problema</w:t>
      </w:r>
      <w:bookmarkEnd w:id="7"/>
      <w:bookmarkEnd w:id="8"/>
    </w:p>
    <w:p w14:paraId="4867534C" w14:textId="77777777" w:rsidR="00DA57BD" w:rsidRPr="006554EB" w:rsidRDefault="00DA57BD" w:rsidP="00625448">
      <w:pPr>
        <w:spacing w:line="360" w:lineRule="auto"/>
        <w:rPr>
          <w:rFonts w:ascii="Times New Roman" w:hAnsi="Times New Roman"/>
          <w:lang w:val="es-PY"/>
        </w:rPr>
      </w:pPr>
    </w:p>
    <w:p w14:paraId="3EF37874" w14:textId="44DF48B0" w:rsidR="00DA57BD" w:rsidRPr="006554EB" w:rsidRDefault="00DA57BD" w:rsidP="00625448">
      <w:pPr>
        <w:spacing w:line="360" w:lineRule="auto"/>
        <w:ind w:firstLine="576"/>
        <w:rPr>
          <w:rFonts w:ascii="Times New Roman" w:hAnsi="Times New Roman"/>
          <w:lang w:val="es-PY"/>
        </w:rPr>
      </w:pPr>
      <w:r w:rsidRPr="006554EB">
        <w:rPr>
          <w:rFonts w:ascii="Times New Roman" w:hAnsi="Times New Roman"/>
          <w:sz w:val="22"/>
          <w:szCs w:val="28"/>
          <w:lang w:val="es-PY"/>
        </w:rPr>
        <w:t xml:space="preserve">Provea una descripción resumiendo el problema que está siendo resuelto por el proyecto. </w:t>
      </w:r>
    </w:p>
    <w:p w14:paraId="44F46958" w14:textId="77777777" w:rsidR="006554EB" w:rsidRPr="0067355A" w:rsidRDefault="006554EB" w:rsidP="00625448">
      <w:pPr>
        <w:spacing w:line="360" w:lineRule="auto"/>
        <w:ind w:firstLine="576"/>
        <w:rPr>
          <w:lang w:val="es-PY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4"/>
        <w:gridCol w:w="5086"/>
      </w:tblGrid>
      <w:tr w:rsidR="00FA5BFD" w:rsidRPr="0067355A" w14:paraId="56C8AFFC" w14:textId="77777777" w:rsidTr="001C6EE2">
        <w:trPr>
          <w:trHeight w:val="370"/>
        </w:trPr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0DEEC" w14:textId="77777777" w:rsidR="00DA57BD" w:rsidRPr="006554EB" w:rsidRDefault="00DA57BD" w:rsidP="00625448">
            <w:pPr>
              <w:spacing w:line="360" w:lineRule="auto"/>
              <w:rPr>
                <w:rFonts w:ascii="Times New Roman" w:hAnsi="Times New Roman"/>
                <w:sz w:val="22"/>
                <w:szCs w:val="28"/>
                <w:lang w:val="es-PY"/>
              </w:rPr>
            </w:pPr>
            <w:r w:rsidRPr="006554EB">
              <w:rPr>
                <w:rFonts w:ascii="Times New Roman" w:hAnsi="Times New Roman"/>
                <w:sz w:val="22"/>
                <w:szCs w:val="28"/>
                <w:lang w:val="es-PY"/>
              </w:rPr>
              <w:t>El problema</w:t>
            </w:r>
          </w:p>
        </w:tc>
        <w:tc>
          <w:tcPr>
            <w:tcW w:w="522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4C2FA" w14:textId="0A05B866" w:rsidR="00DA57BD" w:rsidRPr="00943900" w:rsidRDefault="00943900" w:rsidP="00625448">
            <w:pPr>
              <w:pStyle w:val="TableParagraph"/>
              <w:spacing w:line="360" w:lineRule="auto"/>
              <w:ind w:right="79"/>
              <w:jc w:val="both"/>
              <w:rPr>
                <w:sz w:val="24"/>
              </w:rPr>
            </w:pPr>
            <w:r>
              <w:rPr>
                <w:sz w:val="24"/>
              </w:rPr>
              <w:t>El proceso actual de asignación de turnos en el centro de salud que actualmente registran de forma manual,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generar dificultades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demoras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asignación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 turnos.</w:t>
            </w:r>
          </w:p>
        </w:tc>
      </w:tr>
      <w:tr w:rsidR="00FA5BFD" w:rsidRPr="0067355A" w14:paraId="4598B0CA" w14:textId="77777777" w:rsidTr="001C6EE2">
        <w:trPr>
          <w:trHeight w:val="302"/>
        </w:trPr>
        <w:tc>
          <w:tcPr>
            <w:tcW w:w="297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4351B" w14:textId="77777777" w:rsidR="00DA57BD" w:rsidRPr="006554EB" w:rsidRDefault="00DA57BD" w:rsidP="00625448">
            <w:pPr>
              <w:spacing w:line="360" w:lineRule="auto"/>
              <w:rPr>
                <w:rFonts w:ascii="Times New Roman" w:hAnsi="Times New Roman"/>
                <w:sz w:val="22"/>
                <w:szCs w:val="28"/>
                <w:lang w:val="es-PY"/>
              </w:rPr>
            </w:pPr>
            <w:r w:rsidRPr="006554EB">
              <w:rPr>
                <w:rFonts w:ascii="Times New Roman" w:hAnsi="Times New Roman"/>
                <w:sz w:val="22"/>
                <w:szCs w:val="28"/>
                <w:lang w:val="es-PY"/>
              </w:rPr>
              <w:t>Afecta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FF4DD" w14:textId="6EEF5366" w:rsidR="00FA5BFD" w:rsidRPr="00DE6C44" w:rsidRDefault="00FA5BFD" w:rsidP="00625448">
            <w:pPr>
              <w:pStyle w:val="TableParagraph"/>
              <w:spacing w:line="360" w:lineRule="auto"/>
              <w:ind w:right="83"/>
              <w:jc w:val="both"/>
              <w:rPr>
                <w:color w:val="000000" w:themeColor="text1"/>
                <w:lang w:val="es-PY"/>
              </w:rPr>
            </w:pPr>
            <w:r w:rsidRPr="00DE6C44">
              <w:rPr>
                <w:color w:val="000000" w:themeColor="text1"/>
                <w:sz w:val="24"/>
              </w:rPr>
              <w:t>Los involucrados afectados por</w:t>
            </w:r>
            <w:r w:rsidRPr="00DE6C4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DE6C44">
              <w:rPr>
                <w:color w:val="000000" w:themeColor="text1"/>
                <w:sz w:val="24"/>
              </w:rPr>
              <w:t>el problema</w:t>
            </w:r>
            <w:r w:rsidRPr="00DE6C4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DE6C44">
              <w:rPr>
                <w:color w:val="000000" w:themeColor="text1"/>
                <w:sz w:val="24"/>
              </w:rPr>
              <w:t>son pacientes, doctores y funcionarios, quienes pueden experimentar inconvenientes al no</w:t>
            </w:r>
            <w:r w:rsidRPr="00DE6C44">
              <w:rPr>
                <w:color w:val="000000" w:themeColor="text1"/>
                <w:spacing w:val="60"/>
                <w:w w:val="150"/>
                <w:sz w:val="24"/>
              </w:rPr>
              <w:t xml:space="preserve"> </w:t>
            </w:r>
            <w:r w:rsidRPr="00DE6C44">
              <w:rPr>
                <w:color w:val="000000" w:themeColor="text1"/>
                <w:sz w:val="24"/>
              </w:rPr>
              <w:t>contar</w:t>
            </w:r>
            <w:r w:rsidRPr="00DE6C44">
              <w:rPr>
                <w:color w:val="000000" w:themeColor="text1"/>
                <w:spacing w:val="63"/>
                <w:w w:val="150"/>
                <w:sz w:val="24"/>
              </w:rPr>
              <w:t xml:space="preserve"> </w:t>
            </w:r>
            <w:r w:rsidRPr="00DE6C44">
              <w:rPr>
                <w:color w:val="000000" w:themeColor="text1"/>
                <w:sz w:val="24"/>
              </w:rPr>
              <w:t xml:space="preserve">con una herramienta que les ayude a facilitar los </w:t>
            </w:r>
            <w:proofErr w:type="spellStart"/>
            <w:r w:rsidRPr="00DE6C44">
              <w:rPr>
                <w:color w:val="000000" w:themeColor="text1"/>
                <w:sz w:val="24"/>
              </w:rPr>
              <w:t>agendamientos</w:t>
            </w:r>
            <w:proofErr w:type="spellEnd"/>
            <w:r w:rsidRPr="00DE6C44">
              <w:rPr>
                <w:color w:val="000000" w:themeColor="text1"/>
                <w:sz w:val="24"/>
              </w:rPr>
              <w:t xml:space="preserve"> de turnos.</w:t>
            </w:r>
          </w:p>
          <w:p w14:paraId="5E462F7D" w14:textId="666C9E41" w:rsidR="00DA57BD" w:rsidRPr="0067355A" w:rsidRDefault="00DA57BD" w:rsidP="00625448">
            <w:pPr>
              <w:spacing w:line="360" w:lineRule="auto"/>
              <w:rPr>
                <w:lang w:val="es-PY"/>
              </w:rPr>
            </w:pPr>
          </w:p>
        </w:tc>
      </w:tr>
      <w:tr w:rsidR="00FA5BFD" w:rsidRPr="0067355A" w14:paraId="1A563BF8" w14:textId="77777777" w:rsidTr="001C6EE2">
        <w:trPr>
          <w:trHeight w:val="377"/>
        </w:trPr>
        <w:tc>
          <w:tcPr>
            <w:tcW w:w="297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3222F" w14:textId="77777777" w:rsidR="00DA57BD" w:rsidRPr="006554EB" w:rsidRDefault="00DA57BD" w:rsidP="00625448">
            <w:pPr>
              <w:spacing w:line="360" w:lineRule="auto"/>
              <w:rPr>
                <w:rFonts w:ascii="Times New Roman" w:hAnsi="Times New Roman"/>
                <w:sz w:val="22"/>
                <w:szCs w:val="28"/>
                <w:lang w:val="es-PY"/>
              </w:rPr>
            </w:pPr>
            <w:r w:rsidRPr="006554EB">
              <w:rPr>
                <w:rFonts w:ascii="Times New Roman" w:hAnsi="Times New Roman"/>
                <w:sz w:val="22"/>
                <w:szCs w:val="28"/>
                <w:lang w:val="es-PY"/>
              </w:rPr>
              <w:t>Cuyo impacto es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9F28D" w14:textId="77777777" w:rsidR="00FA5BFD" w:rsidRDefault="00FA5BFD" w:rsidP="00625448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impacto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problema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traduce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una</w:t>
            </w:r>
          </w:p>
          <w:p w14:paraId="039C6747" w14:textId="3D59DB7D" w:rsidR="00FA5BFD" w:rsidRPr="0067355A" w:rsidRDefault="00FA5BFD" w:rsidP="00625448">
            <w:pPr>
              <w:pStyle w:val="TableParagraph"/>
              <w:spacing w:line="360" w:lineRule="auto"/>
              <w:rPr>
                <w:lang w:val="es-PY"/>
              </w:rPr>
            </w:pPr>
            <w:proofErr w:type="gramStart"/>
            <w:r>
              <w:rPr>
                <w:sz w:val="24"/>
              </w:rPr>
              <w:t>gestión</w:t>
            </w:r>
            <w:proofErr w:type="gramEnd"/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ineficiente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recursos,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pérdida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de </w:t>
            </w:r>
            <w:r>
              <w:rPr>
                <w:sz w:val="24"/>
              </w:rPr>
              <w:t>tiempo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en cuanto a </w:t>
            </w:r>
            <w:proofErr w:type="spellStart"/>
            <w:r>
              <w:rPr>
                <w:sz w:val="24"/>
              </w:rPr>
              <w:t>agendamientos</w:t>
            </w:r>
            <w:proofErr w:type="spellEnd"/>
            <w:r>
              <w:rPr>
                <w:sz w:val="24"/>
              </w:rPr>
              <w:t xml:space="preserve"> de tunos.</w:t>
            </w:r>
          </w:p>
          <w:p w14:paraId="12030EAA" w14:textId="0A33BCB3" w:rsidR="00DA57BD" w:rsidRPr="0067355A" w:rsidRDefault="00DA57BD" w:rsidP="00625448">
            <w:pPr>
              <w:spacing w:line="360" w:lineRule="auto"/>
              <w:rPr>
                <w:lang w:val="es-PY"/>
              </w:rPr>
            </w:pPr>
          </w:p>
        </w:tc>
      </w:tr>
      <w:tr w:rsidR="00FA5BFD" w:rsidRPr="0067355A" w14:paraId="38ED081B" w14:textId="77777777" w:rsidTr="001C6EE2">
        <w:trPr>
          <w:trHeight w:val="592"/>
        </w:trPr>
        <w:tc>
          <w:tcPr>
            <w:tcW w:w="297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75303" w14:textId="77777777" w:rsidR="00DA57BD" w:rsidRPr="006554EB" w:rsidRDefault="00DA57BD" w:rsidP="00625448">
            <w:pPr>
              <w:spacing w:line="360" w:lineRule="auto"/>
              <w:rPr>
                <w:rFonts w:ascii="Times New Roman" w:hAnsi="Times New Roman"/>
                <w:sz w:val="22"/>
                <w:szCs w:val="28"/>
                <w:lang w:val="es-PY"/>
              </w:rPr>
            </w:pPr>
            <w:r w:rsidRPr="006554EB">
              <w:rPr>
                <w:rFonts w:ascii="Times New Roman" w:hAnsi="Times New Roman"/>
                <w:sz w:val="22"/>
                <w:szCs w:val="28"/>
                <w:lang w:val="es-PY"/>
              </w:rPr>
              <w:t>Una buena solución seria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88397" w14:textId="33CF817A" w:rsidR="00DA57BD" w:rsidRPr="00FA5BFD" w:rsidRDefault="00FA5BFD" w:rsidP="00625448">
            <w:pPr>
              <w:pStyle w:val="TableParagraph"/>
              <w:spacing w:line="360" w:lineRule="auto"/>
              <w:ind w:right="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Implementar un sistema informático que automatice y agilice el proceso de </w:t>
            </w:r>
            <w:proofErr w:type="spellStart"/>
            <w:r>
              <w:rPr>
                <w:sz w:val="24"/>
              </w:rPr>
              <w:t>agendamiento</w:t>
            </w:r>
            <w:proofErr w:type="spellEnd"/>
            <w:r>
              <w:rPr>
                <w:sz w:val="24"/>
              </w:rPr>
              <w:t xml:space="preserve"> de turnos. Esto permitirá una mejor organización y más rápida atención a los pacientes, evitando conflictos de perdida de datos y otros inconvenientes que podrían surgir. Como principales beneficios, se espera una mejora en la experiencia de los usuarios,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eficiencia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 asignación de turnos.</w:t>
            </w:r>
          </w:p>
        </w:tc>
      </w:tr>
    </w:tbl>
    <w:p w14:paraId="785CBBE3" w14:textId="77777777" w:rsidR="00E60FF6" w:rsidRPr="00FA5BFD" w:rsidRDefault="00E60FF6" w:rsidP="00625448">
      <w:pPr>
        <w:spacing w:line="360" w:lineRule="auto"/>
      </w:pPr>
    </w:p>
    <w:p w14:paraId="18A0E9A1" w14:textId="267277A5" w:rsidR="00DA57BD" w:rsidRDefault="00DA57BD" w:rsidP="00625448">
      <w:pPr>
        <w:spacing w:line="360" w:lineRule="auto"/>
        <w:rPr>
          <w:lang w:val="es-PY"/>
        </w:rPr>
      </w:pPr>
    </w:p>
    <w:p w14:paraId="1064ABA4" w14:textId="01197CFC" w:rsidR="00245EE2" w:rsidRDefault="00245EE2" w:rsidP="00625448">
      <w:pPr>
        <w:spacing w:line="360" w:lineRule="auto"/>
        <w:rPr>
          <w:lang w:val="es-PY"/>
        </w:rPr>
      </w:pPr>
    </w:p>
    <w:p w14:paraId="49DC912F" w14:textId="44D97D41" w:rsidR="00245EE2" w:rsidRDefault="00245EE2" w:rsidP="00625448">
      <w:pPr>
        <w:spacing w:line="360" w:lineRule="auto"/>
        <w:rPr>
          <w:lang w:val="es-PY"/>
        </w:rPr>
      </w:pPr>
    </w:p>
    <w:p w14:paraId="66A6FA9B" w14:textId="1E266E0D" w:rsidR="00245EE2" w:rsidRDefault="00245EE2" w:rsidP="00625448">
      <w:pPr>
        <w:spacing w:line="360" w:lineRule="auto"/>
        <w:rPr>
          <w:lang w:val="es-PY"/>
        </w:rPr>
      </w:pPr>
    </w:p>
    <w:p w14:paraId="4358BA9F" w14:textId="3E0052EB" w:rsidR="00245EE2" w:rsidRDefault="00245EE2" w:rsidP="00625448">
      <w:pPr>
        <w:spacing w:line="360" w:lineRule="auto"/>
        <w:rPr>
          <w:lang w:val="es-PY"/>
        </w:rPr>
      </w:pPr>
    </w:p>
    <w:p w14:paraId="2D79E926" w14:textId="07C4F960" w:rsidR="00245EE2" w:rsidRDefault="00245EE2" w:rsidP="00625448">
      <w:pPr>
        <w:spacing w:line="360" w:lineRule="auto"/>
        <w:rPr>
          <w:lang w:val="es-PY"/>
        </w:rPr>
      </w:pPr>
    </w:p>
    <w:p w14:paraId="2A9F7A6B" w14:textId="79F87688" w:rsidR="00245EE2" w:rsidRDefault="00245EE2" w:rsidP="00625448">
      <w:pPr>
        <w:spacing w:line="360" w:lineRule="auto"/>
        <w:rPr>
          <w:lang w:val="es-PY"/>
        </w:rPr>
      </w:pPr>
    </w:p>
    <w:p w14:paraId="4BE827EE" w14:textId="5D0FC376" w:rsidR="00245EE2" w:rsidRDefault="00245EE2" w:rsidP="00625448">
      <w:pPr>
        <w:spacing w:line="360" w:lineRule="auto"/>
        <w:rPr>
          <w:lang w:val="es-PY"/>
        </w:rPr>
      </w:pPr>
    </w:p>
    <w:p w14:paraId="4392E839" w14:textId="58B5E403" w:rsidR="00245EE2" w:rsidRDefault="00245EE2" w:rsidP="00625448">
      <w:pPr>
        <w:spacing w:line="360" w:lineRule="auto"/>
        <w:rPr>
          <w:lang w:val="es-PY"/>
        </w:rPr>
      </w:pPr>
    </w:p>
    <w:p w14:paraId="54F93AA1" w14:textId="77777777" w:rsidR="00245EE2" w:rsidRPr="0067355A" w:rsidRDefault="00245EE2" w:rsidP="00625448">
      <w:pPr>
        <w:spacing w:line="360" w:lineRule="auto"/>
        <w:rPr>
          <w:lang w:val="es-PY"/>
        </w:rPr>
      </w:pPr>
    </w:p>
    <w:p w14:paraId="702F8A32" w14:textId="77777777" w:rsidR="00DA57BD" w:rsidRPr="000368FD" w:rsidRDefault="00DA57BD" w:rsidP="00625448">
      <w:pPr>
        <w:pStyle w:val="Ttulo1"/>
        <w:suppressAutoHyphens w:val="0"/>
        <w:autoSpaceDN w:val="0"/>
        <w:adjustRightInd w:val="0"/>
        <w:spacing w:line="360" w:lineRule="auto"/>
        <w:rPr>
          <w:rFonts w:ascii="Times New Roman" w:hAnsi="Times New Roman" w:cs="Times New Roman"/>
          <w:b w:val="0"/>
          <w:szCs w:val="22"/>
          <w:lang w:val="es-PY"/>
        </w:rPr>
      </w:pPr>
      <w:bookmarkStart w:id="9" w:name="_Toc158456768"/>
      <w:bookmarkStart w:id="10" w:name="_Toc231844663"/>
      <w:r w:rsidRPr="000368FD">
        <w:rPr>
          <w:rFonts w:ascii="Times New Roman" w:hAnsi="Times New Roman" w:cs="Times New Roman"/>
          <w:b w:val="0"/>
          <w:szCs w:val="22"/>
          <w:lang w:val="es-PY"/>
        </w:rPr>
        <w:lastRenderedPageBreak/>
        <w:t>Usuarios</w:t>
      </w:r>
      <w:bookmarkEnd w:id="9"/>
      <w:bookmarkEnd w:id="10"/>
    </w:p>
    <w:p w14:paraId="6AD58FA8" w14:textId="77777777" w:rsidR="00DA57BD" w:rsidRPr="000368FD" w:rsidRDefault="00DA57BD" w:rsidP="00625448">
      <w:pPr>
        <w:spacing w:line="360" w:lineRule="auto"/>
        <w:rPr>
          <w:rFonts w:ascii="Times New Roman" w:hAnsi="Times New Roman"/>
          <w:sz w:val="18"/>
          <w:szCs w:val="22"/>
          <w:lang w:val="es-PY"/>
        </w:rPr>
      </w:pPr>
    </w:p>
    <w:p w14:paraId="1DF504AA" w14:textId="77777777" w:rsidR="00DA57BD" w:rsidRPr="000368FD" w:rsidRDefault="00DA57BD" w:rsidP="00625448">
      <w:pPr>
        <w:pStyle w:val="Ttulo2"/>
        <w:suppressAutoHyphens w:val="0"/>
        <w:spacing w:before="0" w:after="0" w:line="360" w:lineRule="auto"/>
        <w:rPr>
          <w:rFonts w:ascii="Times New Roman" w:hAnsi="Times New Roman" w:cs="Times New Roman"/>
          <w:b w:val="0"/>
          <w:i w:val="0"/>
          <w:szCs w:val="24"/>
          <w:lang w:val="es-PY"/>
        </w:rPr>
      </w:pPr>
      <w:bookmarkStart w:id="11" w:name="_Toc158456769"/>
      <w:bookmarkStart w:id="12" w:name="_Toc231844664"/>
      <w:r w:rsidRPr="000368FD">
        <w:rPr>
          <w:rFonts w:ascii="Times New Roman" w:hAnsi="Times New Roman" w:cs="Times New Roman"/>
          <w:b w:val="0"/>
          <w:i w:val="0"/>
          <w:szCs w:val="24"/>
          <w:lang w:val="es-PY"/>
        </w:rPr>
        <w:t>Resumen</w:t>
      </w:r>
      <w:bookmarkEnd w:id="11"/>
      <w:bookmarkEnd w:id="12"/>
    </w:p>
    <w:p w14:paraId="5BC09F22" w14:textId="77777777" w:rsidR="00DA57BD" w:rsidRPr="006554EB" w:rsidRDefault="00DA57BD" w:rsidP="00625448">
      <w:pPr>
        <w:spacing w:line="360" w:lineRule="auto"/>
        <w:rPr>
          <w:rFonts w:ascii="Times New Roman" w:hAnsi="Times New Roman"/>
          <w:sz w:val="18"/>
          <w:szCs w:val="22"/>
          <w:lang w:val="es-PY"/>
        </w:rPr>
      </w:pPr>
    </w:p>
    <w:tbl>
      <w:tblPr>
        <w:tblW w:w="8222" w:type="dxa"/>
        <w:tblInd w:w="8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3402"/>
        <w:gridCol w:w="3119"/>
      </w:tblGrid>
      <w:tr w:rsidR="00DA57BD" w:rsidRPr="006554EB" w14:paraId="355F865A" w14:textId="77777777" w:rsidTr="009C6963">
        <w:trPr>
          <w:trHeight w:val="418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07A5D018" w14:textId="77777777" w:rsidR="00DA57BD" w:rsidRPr="006554EB" w:rsidRDefault="00DA57BD" w:rsidP="00625448">
            <w:pPr>
              <w:pStyle w:val="Textoindependiente"/>
              <w:spacing w:after="0" w:line="360" w:lineRule="auto"/>
              <w:rPr>
                <w:rFonts w:ascii="Times New Roman" w:hAnsi="Times New Roman"/>
                <w:b/>
                <w:sz w:val="18"/>
                <w:szCs w:val="22"/>
                <w:lang w:val="es-PY"/>
              </w:rPr>
            </w:pPr>
            <w:r w:rsidRPr="006554EB">
              <w:rPr>
                <w:rFonts w:ascii="Times New Roman" w:hAnsi="Times New Roman"/>
                <w:b/>
                <w:sz w:val="18"/>
                <w:szCs w:val="22"/>
                <w:lang w:val="es-PY"/>
              </w:rPr>
              <w:t>Perfil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7F2CDC0B" w14:textId="77777777" w:rsidR="00DA57BD" w:rsidRPr="006554EB" w:rsidRDefault="00DA57BD" w:rsidP="00625448">
            <w:pPr>
              <w:pStyle w:val="Textoindependiente"/>
              <w:spacing w:after="0" w:line="360" w:lineRule="auto"/>
              <w:jc w:val="left"/>
              <w:rPr>
                <w:rFonts w:ascii="Times New Roman" w:hAnsi="Times New Roman"/>
                <w:b/>
                <w:sz w:val="18"/>
                <w:szCs w:val="22"/>
                <w:lang w:val="es-PY"/>
              </w:rPr>
            </w:pPr>
            <w:r w:rsidRPr="006554EB">
              <w:rPr>
                <w:rFonts w:ascii="Times New Roman" w:hAnsi="Times New Roman"/>
                <w:b/>
                <w:sz w:val="18"/>
                <w:szCs w:val="22"/>
                <w:lang w:val="es-PY"/>
              </w:rPr>
              <w:t>Descripción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77027C17" w14:textId="77777777" w:rsidR="00DA57BD" w:rsidRPr="006554EB" w:rsidRDefault="00DA57BD" w:rsidP="00625448">
            <w:pPr>
              <w:pStyle w:val="Textoindependiente"/>
              <w:spacing w:after="0" w:line="360" w:lineRule="auto"/>
              <w:jc w:val="left"/>
              <w:rPr>
                <w:rFonts w:ascii="Times New Roman" w:hAnsi="Times New Roman"/>
                <w:b/>
                <w:sz w:val="18"/>
                <w:szCs w:val="22"/>
                <w:lang w:val="es-PY"/>
              </w:rPr>
            </w:pPr>
            <w:r w:rsidRPr="006554EB">
              <w:rPr>
                <w:rFonts w:ascii="Times New Roman" w:hAnsi="Times New Roman"/>
                <w:b/>
                <w:sz w:val="18"/>
                <w:szCs w:val="22"/>
                <w:lang w:val="es-PY"/>
              </w:rPr>
              <w:t>Responsabilidad</w:t>
            </w:r>
          </w:p>
        </w:tc>
      </w:tr>
      <w:tr w:rsidR="00245EE2" w:rsidRPr="006554EB" w14:paraId="5539F905" w14:textId="77777777" w:rsidTr="009C6963">
        <w:trPr>
          <w:trHeight w:val="668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1F83F" w14:textId="02E6B014" w:rsidR="00245EE2" w:rsidRPr="006554EB" w:rsidRDefault="00245EE2" w:rsidP="00625448">
            <w:pPr>
              <w:pStyle w:val="NormalWeb"/>
              <w:spacing w:before="0" w:beforeAutospacing="0" w:after="0" w:afterAutospacing="0" w:line="360" w:lineRule="auto"/>
              <w:ind w:left="-34" w:right="-6"/>
              <w:rPr>
                <w:rFonts w:ascii="Times New Roman" w:hAnsi="Times New Roman" w:cs="Times New Roman"/>
                <w:sz w:val="22"/>
                <w:szCs w:val="22"/>
                <w:lang w:val="es-PY"/>
              </w:rPr>
            </w:pPr>
            <w:r w:rsidRPr="006554EB">
              <w:rPr>
                <w:rFonts w:ascii="Times New Roman" w:hAnsi="Times New Roman" w:cs="Times New Roman"/>
                <w:sz w:val="22"/>
                <w:szCs w:val="22"/>
                <w:lang w:val="es-PY"/>
              </w:rPr>
              <w:t>Secretaria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D62A7" w14:textId="52826E8A" w:rsidR="00245EE2" w:rsidRPr="006554EB" w:rsidRDefault="00245EE2" w:rsidP="00625448">
            <w:pPr>
              <w:pStyle w:val="NormalWeb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2"/>
                <w:szCs w:val="22"/>
                <w:lang w:val="es-PY"/>
              </w:rPr>
            </w:pPr>
            <w:r w:rsidRPr="006554EB">
              <w:rPr>
                <w:rFonts w:ascii="Times New Roman" w:hAnsi="Times New Roman" w:cs="Times New Roman"/>
                <w:sz w:val="22"/>
                <w:szCs w:val="22"/>
                <w:lang w:val="es-PY"/>
              </w:rPr>
              <w:t>Encargado de la carga de datos sobre las consultas de los pacientes.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E6B5F" w14:textId="5C8353C8" w:rsidR="00245EE2" w:rsidRPr="006554EB" w:rsidRDefault="00DE6C44" w:rsidP="00625448">
            <w:pPr>
              <w:pStyle w:val="NormalWeb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2"/>
                <w:szCs w:val="22"/>
                <w:lang w:val="es-PY"/>
              </w:rPr>
            </w:pPr>
            <w:r w:rsidRPr="00DE6C44">
              <w:rPr>
                <w:rFonts w:ascii="Times New Roman" w:hAnsi="Times New Roman" w:cs="Times New Roman"/>
                <w:sz w:val="22"/>
                <w:szCs w:val="22"/>
                <w:lang w:val="es-PY"/>
              </w:rPr>
              <w:t xml:space="preserve">Su es función realizar los </w:t>
            </w:r>
            <w:proofErr w:type="spellStart"/>
            <w:r w:rsidRPr="00DE6C44">
              <w:rPr>
                <w:rFonts w:ascii="Times New Roman" w:hAnsi="Times New Roman" w:cs="Times New Roman"/>
                <w:sz w:val="22"/>
                <w:szCs w:val="22"/>
                <w:lang w:val="es-PY"/>
              </w:rPr>
              <w:t>agendamientos</w:t>
            </w:r>
            <w:proofErr w:type="spellEnd"/>
            <w:r w:rsidRPr="00DE6C44">
              <w:rPr>
                <w:rFonts w:ascii="Times New Roman" w:hAnsi="Times New Roman" w:cs="Times New Roman"/>
                <w:sz w:val="22"/>
                <w:szCs w:val="22"/>
                <w:lang w:val="es-PY"/>
              </w:rPr>
              <w:t xml:space="preserve"> de turnos para las consultas médicas de los pacientes, además deberá llevar un seguimiento cercano a los registros del estado de salud de los mismos</w:t>
            </w:r>
          </w:p>
        </w:tc>
      </w:tr>
      <w:tr w:rsidR="00245EE2" w:rsidRPr="006554EB" w14:paraId="5134D57D" w14:textId="77777777" w:rsidTr="001C6EE2">
        <w:trPr>
          <w:trHeight w:val="547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3DF9C" w14:textId="3E36A5BE" w:rsidR="00245EE2" w:rsidRPr="006554EB" w:rsidRDefault="00245EE2" w:rsidP="00625448">
            <w:pPr>
              <w:pStyle w:val="NormalWeb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2"/>
                <w:szCs w:val="22"/>
                <w:lang w:val="es-PY"/>
              </w:rPr>
            </w:pPr>
            <w:r w:rsidRPr="006554EB">
              <w:rPr>
                <w:rFonts w:ascii="Times New Roman" w:hAnsi="Times New Roman" w:cs="Times New Roman"/>
                <w:sz w:val="22"/>
                <w:szCs w:val="22"/>
                <w:lang w:val="es-PY"/>
              </w:rPr>
              <w:t>Medico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64F7E" w14:textId="03F83AF0" w:rsidR="00245EE2" w:rsidRPr="006554EB" w:rsidRDefault="00245EE2" w:rsidP="00625448">
            <w:pPr>
              <w:pStyle w:val="NormalWeb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2"/>
                <w:szCs w:val="22"/>
                <w:lang w:val="es-PY"/>
              </w:rPr>
            </w:pPr>
            <w:r w:rsidRPr="006554EB">
              <w:rPr>
                <w:rFonts w:ascii="Times New Roman" w:hAnsi="Times New Roman" w:cs="Times New Roman"/>
                <w:sz w:val="22"/>
                <w:szCs w:val="22"/>
                <w:lang w:val="es-PY"/>
              </w:rPr>
              <w:t xml:space="preserve">Encargado de registrar detales de las consultas médicas.  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73B2B" w14:textId="5124F258" w:rsidR="00245EE2" w:rsidRPr="00DE6C44" w:rsidRDefault="00245EE2" w:rsidP="00625448">
            <w:pPr>
              <w:pStyle w:val="NormalWeb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2"/>
                <w:szCs w:val="22"/>
                <w:lang w:val="es-PY"/>
              </w:rPr>
            </w:pPr>
            <w:r w:rsidRPr="00DE6C44">
              <w:rPr>
                <w:rFonts w:ascii="Times New Roman" w:hAnsi="Times New Roman" w:cs="Times New Roman"/>
                <w:sz w:val="22"/>
                <w:szCs w:val="22"/>
                <w:lang w:val="es-PY"/>
              </w:rPr>
              <w:t xml:space="preserve">Su es función </w:t>
            </w:r>
            <w:r w:rsidR="00DE6C44" w:rsidRPr="00DE6C44">
              <w:rPr>
                <w:rFonts w:ascii="Times New Roman" w:hAnsi="Times New Roman" w:cs="Times New Roman"/>
                <w:sz w:val="22"/>
                <w:szCs w:val="22"/>
                <w:lang w:val="es-PY"/>
              </w:rPr>
              <w:t>es registrar el estado de salud del paciente para que quede como registro del mismo, así también es el encargado de recetar los medicamentos según la necesidad de tratamiento del paciente.</w:t>
            </w:r>
          </w:p>
          <w:p w14:paraId="32B47D3A" w14:textId="2DF598E4" w:rsidR="00245EE2" w:rsidRPr="00DE6C44" w:rsidRDefault="00245EE2" w:rsidP="00625448">
            <w:pPr>
              <w:pStyle w:val="NormalWeb"/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2"/>
                <w:szCs w:val="22"/>
                <w:lang w:val="es-PY"/>
              </w:rPr>
            </w:pPr>
            <w:r w:rsidRPr="00DE6C44">
              <w:rPr>
                <w:rFonts w:ascii="Times New Roman" w:hAnsi="Times New Roman" w:cs="Times New Roman"/>
                <w:sz w:val="22"/>
                <w:szCs w:val="22"/>
                <w:lang w:val="es-PY"/>
              </w:rPr>
              <w:t xml:space="preserve">   </w:t>
            </w:r>
          </w:p>
        </w:tc>
      </w:tr>
    </w:tbl>
    <w:p w14:paraId="41C13032" w14:textId="2B62D365" w:rsidR="004B3425" w:rsidRDefault="004B3425" w:rsidP="00625448">
      <w:pPr>
        <w:spacing w:line="360" w:lineRule="auto"/>
        <w:rPr>
          <w:lang w:val="es-PY"/>
        </w:rPr>
      </w:pPr>
    </w:p>
    <w:p w14:paraId="09548C62" w14:textId="77777777" w:rsidR="004B3425" w:rsidRDefault="004B3425" w:rsidP="00625448">
      <w:pPr>
        <w:spacing w:line="360" w:lineRule="auto"/>
        <w:ind w:left="576"/>
        <w:rPr>
          <w:lang w:val="es-PY"/>
        </w:rPr>
      </w:pPr>
    </w:p>
    <w:p w14:paraId="00A8A099" w14:textId="77777777" w:rsidR="009C6963" w:rsidRPr="0067355A" w:rsidRDefault="009C6963" w:rsidP="00625448">
      <w:pPr>
        <w:spacing w:line="360" w:lineRule="auto"/>
        <w:ind w:left="576"/>
        <w:rPr>
          <w:lang w:val="es-PY"/>
        </w:rPr>
      </w:pPr>
    </w:p>
    <w:p w14:paraId="6025B631" w14:textId="77777777" w:rsidR="00DA57BD" w:rsidRPr="000368FD" w:rsidRDefault="00DA57BD" w:rsidP="00625448">
      <w:pPr>
        <w:pStyle w:val="Ttulo2"/>
        <w:suppressAutoHyphens w:val="0"/>
        <w:spacing w:before="0" w:after="0" w:line="360" w:lineRule="auto"/>
        <w:rPr>
          <w:rFonts w:ascii="Times New Roman" w:hAnsi="Times New Roman" w:cs="Times New Roman"/>
          <w:b w:val="0"/>
          <w:i w:val="0"/>
          <w:szCs w:val="24"/>
          <w:lang w:val="es-PY"/>
        </w:rPr>
      </w:pPr>
      <w:bookmarkStart w:id="13" w:name="_Toc158456770"/>
      <w:bookmarkStart w:id="14" w:name="_Toc231844665"/>
      <w:r w:rsidRPr="000368FD">
        <w:rPr>
          <w:rFonts w:ascii="Times New Roman" w:hAnsi="Times New Roman" w:cs="Times New Roman"/>
          <w:b w:val="0"/>
          <w:i w:val="0"/>
          <w:szCs w:val="24"/>
          <w:lang w:val="es-PY"/>
        </w:rPr>
        <w:t>Ambiente</w:t>
      </w:r>
      <w:bookmarkEnd w:id="13"/>
      <w:bookmarkEnd w:id="14"/>
    </w:p>
    <w:p w14:paraId="21CB60E0" w14:textId="77777777" w:rsidR="00DA57BD" w:rsidRPr="0067355A" w:rsidRDefault="00DA57BD" w:rsidP="00625448">
      <w:pPr>
        <w:spacing w:line="360" w:lineRule="auto"/>
        <w:rPr>
          <w:lang w:val="es-PY"/>
        </w:rPr>
      </w:pPr>
    </w:p>
    <w:p w14:paraId="125045F9" w14:textId="24A8AE67" w:rsidR="00DA57BD" w:rsidRPr="006554EB" w:rsidRDefault="00DA57BD" w:rsidP="00625448">
      <w:pPr>
        <w:spacing w:line="360" w:lineRule="auto"/>
        <w:ind w:firstLine="576"/>
        <w:rPr>
          <w:rFonts w:ascii="Times New Roman" w:hAnsi="Times New Roman"/>
          <w:sz w:val="22"/>
          <w:szCs w:val="28"/>
          <w:lang w:val="es-PY"/>
        </w:rPr>
      </w:pPr>
      <w:r w:rsidRPr="006554EB">
        <w:rPr>
          <w:rFonts w:ascii="Times New Roman" w:hAnsi="Times New Roman"/>
          <w:sz w:val="22"/>
          <w:szCs w:val="28"/>
          <w:lang w:val="es-PY"/>
        </w:rPr>
        <w:t>Para la automatización del proceso será necesario el ambiente descrito en la tabla de abajo:</w:t>
      </w:r>
    </w:p>
    <w:p w14:paraId="76377909" w14:textId="77777777" w:rsidR="003448A7" w:rsidRDefault="003448A7" w:rsidP="00625448">
      <w:pPr>
        <w:spacing w:line="360" w:lineRule="auto"/>
        <w:ind w:firstLine="576"/>
        <w:rPr>
          <w:lang w:val="es-PY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2768"/>
        <w:gridCol w:w="4396"/>
      </w:tblGrid>
      <w:tr w:rsidR="003448A7" w14:paraId="4712DFD4" w14:textId="77777777" w:rsidTr="000368FD">
        <w:trPr>
          <w:trHeight w:val="277"/>
        </w:trPr>
        <w:tc>
          <w:tcPr>
            <w:tcW w:w="8719" w:type="dxa"/>
            <w:gridSpan w:val="3"/>
          </w:tcPr>
          <w:p w14:paraId="423003E9" w14:textId="77777777" w:rsidR="003448A7" w:rsidRDefault="003448A7" w:rsidP="00625448">
            <w:pPr>
              <w:pStyle w:val="TableParagraph"/>
              <w:spacing w:line="360" w:lineRule="auto"/>
              <w:ind w:left="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Ambiente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Propuesto</w:t>
            </w:r>
          </w:p>
        </w:tc>
      </w:tr>
      <w:tr w:rsidR="003448A7" w14:paraId="14735F74" w14:textId="77777777" w:rsidTr="000368FD">
        <w:trPr>
          <w:trHeight w:val="275"/>
        </w:trPr>
        <w:tc>
          <w:tcPr>
            <w:tcW w:w="1555" w:type="dxa"/>
            <w:vMerge w:val="restart"/>
          </w:tcPr>
          <w:p w14:paraId="3A21AE38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Sistemas</w:t>
            </w:r>
          </w:p>
          <w:p w14:paraId="39256AE4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Operacionales</w:t>
            </w:r>
          </w:p>
        </w:tc>
        <w:tc>
          <w:tcPr>
            <w:tcW w:w="2768" w:type="dxa"/>
          </w:tcPr>
          <w:p w14:paraId="6B8290C8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Servidor</w:t>
            </w:r>
          </w:p>
        </w:tc>
        <w:tc>
          <w:tcPr>
            <w:tcW w:w="4396" w:type="dxa"/>
          </w:tcPr>
          <w:p w14:paraId="0AF92E56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10/11</w:t>
            </w:r>
          </w:p>
        </w:tc>
      </w:tr>
      <w:tr w:rsidR="003448A7" w14:paraId="62664B2A" w14:textId="77777777" w:rsidTr="000368FD">
        <w:trPr>
          <w:trHeight w:val="275"/>
        </w:trPr>
        <w:tc>
          <w:tcPr>
            <w:tcW w:w="1555" w:type="dxa"/>
            <w:vMerge/>
            <w:tcBorders>
              <w:top w:val="nil"/>
            </w:tcBorders>
          </w:tcPr>
          <w:p w14:paraId="2921A030" w14:textId="77777777" w:rsidR="003448A7" w:rsidRDefault="003448A7" w:rsidP="00625448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2768" w:type="dxa"/>
          </w:tcPr>
          <w:p w14:paraId="0A0B0A03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Usuario</w:t>
            </w:r>
          </w:p>
        </w:tc>
        <w:tc>
          <w:tcPr>
            <w:tcW w:w="4396" w:type="dxa"/>
          </w:tcPr>
          <w:p w14:paraId="648BCDE2" w14:textId="3B9610DA" w:rsidR="003448A7" w:rsidRDefault="003448A7" w:rsidP="00625448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WINDOWS</w:t>
            </w:r>
          </w:p>
        </w:tc>
      </w:tr>
      <w:tr w:rsidR="003448A7" w14:paraId="3D611F47" w14:textId="77777777" w:rsidTr="000368FD">
        <w:trPr>
          <w:trHeight w:val="275"/>
        </w:trPr>
        <w:tc>
          <w:tcPr>
            <w:tcW w:w="4323" w:type="dxa"/>
            <w:gridSpan w:val="2"/>
          </w:tcPr>
          <w:p w14:paraId="095E71F6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proofErr w:type="spellStart"/>
            <w:r>
              <w:rPr>
                <w:sz w:val="24"/>
              </w:rPr>
              <w:t>Gerenciador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4396" w:type="dxa"/>
          </w:tcPr>
          <w:p w14:paraId="0746ACD5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MySQL</w:t>
            </w:r>
            <w:proofErr w:type="spellEnd"/>
          </w:p>
        </w:tc>
      </w:tr>
      <w:tr w:rsidR="003448A7" w14:paraId="0F2555D8" w14:textId="77777777" w:rsidTr="000368FD">
        <w:trPr>
          <w:trHeight w:val="275"/>
        </w:trPr>
        <w:tc>
          <w:tcPr>
            <w:tcW w:w="4323" w:type="dxa"/>
            <w:gridSpan w:val="2"/>
          </w:tcPr>
          <w:p w14:paraId="51F9AD99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r>
              <w:rPr>
                <w:sz w:val="24"/>
              </w:rPr>
              <w:t>Lenguaje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Programación</w:t>
            </w:r>
          </w:p>
        </w:tc>
        <w:tc>
          <w:tcPr>
            <w:tcW w:w="4396" w:type="dxa"/>
          </w:tcPr>
          <w:p w14:paraId="7285B95F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Laravel</w:t>
            </w:r>
            <w:proofErr w:type="spellEnd"/>
          </w:p>
        </w:tc>
      </w:tr>
      <w:tr w:rsidR="003448A7" w14:paraId="53F64AA3" w14:textId="77777777" w:rsidTr="000368FD">
        <w:trPr>
          <w:trHeight w:val="275"/>
        </w:trPr>
        <w:tc>
          <w:tcPr>
            <w:tcW w:w="4323" w:type="dxa"/>
            <w:gridSpan w:val="2"/>
          </w:tcPr>
          <w:p w14:paraId="265AFB57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Aplicación</w:t>
            </w:r>
          </w:p>
        </w:tc>
        <w:tc>
          <w:tcPr>
            <w:tcW w:w="4396" w:type="dxa"/>
          </w:tcPr>
          <w:p w14:paraId="0B68F11B" w14:textId="77777777" w:rsidR="003448A7" w:rsidRDefault="003448A7" w:rsidP="00625448">
            <w:pPr>
              <w:pStyle w:val="TableParagraph"/>
              <w:spacing w:line="360" w:lineRule="auto"/>
              <w:ind w:left="6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Xampp</w:t>
            </w:r>
            <w:proofErr w:type="spellEnd"/>
          </w:p>
        </w:tc>
      </w:tr>
    </w:tbl>
    <w:p w14:paraId="6CFD0830" w14:textId="77777777" w:rsidR="003448A7" w:rsidRPr="0067355A" w:rsidRDefault="003448A7" w:rsidP="00625448">
      <w:pPr>
        <w:spacing w:line="360" w:lineRule="auto"/>
        <w:ind w:firstLine="576"/>
        <w:rPr>
          <w:lang w:val="es-PY"/>
        </w:rPr>
      </w:pPr>
    </w:p>
    <w:p w14:paraId="2C9917B5" w14:textId="77777777" w:rsidR="00DA57BD" w:rsidRPr="0067355A" w:rsidRDefault="00DA57BD" w:rsidP="00625448">
      <w:pPr>
        <w:spacing w:line="360" w:lineRule="auto"/>
        <w:rPr>
          <w:lang w:val="es-PY"/>
        </w:rPr>
      </w:pPr>
    </w:p>
    <w:p w14:paraId="3AAFCD97" w14:textId="77777777" w:rsidR="00DA57BD" w:rsidRPr="0067355A" w:rsidRDefault="00DA57BD" w:rsidP="00625448">
      <w:pPr>
        <w:spacing w:line="360" w:lineRule="auto"/>
        <w:rPr>
          <w:lang w:val="es-PY"/>
        </w:rPr>
      </w:pPr>
    </w:p>
    <w:p w14:paraId="056EDA4C" w14:textId="77777777" w:rsidR="00E60FF6" w:rsidRPr="006554EB" w:rsidRDefault="00E60FF6" w:rsidP="00625448">
      <w:pPr>
        <w:spacing w:line="360" w:lineRule="auto"/>
        <w:rPr>
          <w:rFonts w:ascii="Times New Roman" w:hAnsi="Times New Roman"/>
          <w:sz w:val="22"/>
          <w:szCs w:val="22"/>
          <w:lang w:val="es-PY"/>
        </w:rPr>
      </w:pPr>
    </w:p>
    <w:p w14:paraId="08B9512E" w14:textId="0AC61342" w:rsidR="00DA57BD" w:rsidRPr="000368FD" w:rsidRDefault="00176390" w:rsidP="00625448">
      <w:pPr>
        <w:pStyle w:val="Ttulo1"/>
        <w:suppressAutoHyphens w:val="0"/>
        <w:autoSpaceDN w:val="0"/>
        <w:adjustRightInd w:val="0"/>
        <w:spacing w:line="360" w:lineRule="auto"/>
        <w:rPr>
          <w:rFonts w:ascii="Times New Roman" w:hAnsi="Times New Roman" w:cs="Times New Roman"/>
          <w:b w:val="0"/>
          <w:sz w:val="22"/>
          <w:szCs w:val="22"/>
          <w:lang w:val="es-PY"/>
        </w:rPr>
      </w:pPr>
      <w:bookmarkStart w:id="15" w:name="_Toc231844666"/>
      <w:r>
        <w:rPr>
          <w:rFonts w:ascii="Times New Roman" w:hAnsi="Times New Roman" w:cs="Times New Roman"/>
          <w:b w:val="0"/>
          <w:sz w:val="22"/>
          <w:szCs w:val="22"/>
          <w:lang w:val="es-PY"/>
        </w:rPr>
        <w:lastRenderedPageBreak/>
        <w:t>Desarrollo</w:t>
      </w:r>
      <w:bookmarkEnd w:id="15"/>
    </w:p>
    <w:p w14:paraId="486C14B2" w14:textId="77777777" w:rsidR="00DA57BD" w:rsidRPr="006554EB" w:rsidRDefault="00DA57BD" w:rsidP="00625448">
      <w:pPr>
        <w:spacing w:line="360" w:lineRule="auto"/>
        <w:rPr>
          <w:rFonts w:ascii="Times New Roman" w:hAnsi="Times New Roman"/>
          <w:sz w:val="22"/>
          <w:szCs w:val="22"/>
          <w:lang w:val="es-PY"/>
        </w:rPr>
      </w:pPr>
    </w:p>
    <w:p w14:paraId="06A87714" w14:textId="3BFA1BCC" w:rsidR="00503ED8" w:rsidRPr="00BC7300" w:rsidRDefault="00DA57BD" w:rsidP="00625448">
      <w:pPr>
        <w:spacing w:line="360" w:lineRule="auto"/>
        <w:rPr>
          <w:rFonts w:ascii="Times New Roman" w:hAnsi="Times New Roman"/>
          <w:sz w:val="24"/>
          <w:szCs w:val="24"/>
          <w:lang w:val="es-US"/>
        </w:rPr>
      </w:pPr>
      <w:r w:rsidRPr="00BC7300">
        <w:rPr>
          <w:rFonts w:ascii="Times New Roman" w:hAnsi="Times New Roman"/>
          <w:sz w:val="24"/>
          <w:szCs w:val="24"/>
          <w:lang w:val="es-US"/>
        </w:rPr>
        <w:t xml:space="preserve">Este proyecto consiste </w:t>
      </w:r>
      <w:r w:rsidR="00E60FF6" w:rsidRPr="00BC7300">
        <w:rPr>
          <w:rFonts w:ascii="Times New Roman" w:hAnsi="Times New Roman"/>
          <w:sz w:val="24"/>
          <w:szCs w:val="24"/>
          <w:lang w:val="es-US"/>
        </w:rPr>
        <w:t>en el</w:t>
      </w:r>
      <w:r w:rsidRPr="00BC7300">
        <w:rPr>
          <w:rFonts w:ascii="Times New Roman" w:hAnsi="Times New Roman"/>
          <w:sz w:val="24"/>
          <w:szCs w:val="24"/>
          <w:lang w:val="es-US"/>
        </w:rPr>
        <w:t xml:space="preserve"> desarrollo de</w:t>
      </w:r>
      <w:r w:rsidR="00011AE5" w:rsidRPr="00BC7300">
        <w:rPr>
          <w:rFonts w:ascii="Times New Roman" w:hAnsi="Times New Roman"/>
          <w:sz w:val="24"/>
          <w:szCs w:val="24"/>
          <w:lang w:val="es-US"/>
        </w:rPr>
        <w:t xml:space="preserve"> un sistema de gestión de atención médica dirigido a los funcionarios</w:t>
      </w:r>
      <w:r w:rsidR="00EC27CA" w:rsidRPr="00BC7300">
        <w:rPr>
          <w:rFonts w:ascii="Times New Roman" w:hAnsi="Times New Roman"/>
          <w:sz w:val="24"/>
          <w:szCs w:val="24"/>
          <w:lang w:val="es-US"/>
        </w:rPr>
        <w:t xml:space="preserve"> de centros asistenciales de la ciudad de Obligado</w:t>
      </w:r>
      <w:r w:rsidR="00011AE5" w:rsidRPr="00BC7300">
        <w:rPr>
          <w:rFonts w:ascii="Times New Roman" w:hAnsi="Times New Roman"/>
          <w:sz w:val="24"/>
          <w:szCs w:val="24"/>
          <w:lang w:val="es-US"/>
        </w:rPr>
        <w:t xml:space="preserve">, a modo de optimizar la velocidad y eficiencia del proceso de </w:t>
      </w:r>
      <w:proofErr w:type="spellStart"/>
      <w:r w:rsidR="00011AE5" w:rsidRPr="00BC7300">
        <w:rPr>
          <w:rFonts w:ascii="Times New Roman" w:hAnsi="Times New Roman"/>
          <w:sz w:val="24"/>
          <w:szCs w:val="24"/>
          <w:lang w:val="es-US"/>
        </w:rPr>
        <w:t>agendamiento</w:t>
      </w:r>
      <w:proofErr w:type="spellEnd"/>
      <w:r w:rsidR="00011AE5" w:rsidRPr="00BC7300">
        <w:rPr>
          <w:rFonts w:ascii="Times New Roman" w:hAnsi="Times New Roman"/>
          <w:sz w:val="24"/>
          <w:szCs w:val="24"/>
          <w:lang w:val="es-US"/>
        </w:rPr>
        <w:t xml:space="preserve"> de turnos, para ello se debe determinar los requerimientos técnicos necesarios para el desarrollo del sistema como así también testear su funcionamiento para determinar la velocidad y eficiencia en el proceso de </w:t>
      </w:r>
      <w:proofErr w:type="spellStart"/>
      <w:r w:rsidR="00011AE5" w:rsidRPr="00BC7300">
        <w:rPr>
          <w:rFonts w:ascii="Times New Roman" w:hAnsi="Times New Roman"/>
          <w:sz w:val="24"/>
          <w:szCs w:val="24"/>
          <w:lang w:val="es-US"/>
        </w:rPr>
        <w:t>agendamientos</w:t>
      </w:r>
      <w:proofErr w:type="spellEnd"/>
      <w:r w:rsidR="00011AE5" w:rsidRPr="00BC7300">
        <w:rPr>
          <w:rFonts w:ascii="Times New Roman" w:hAnsi="Times New Roman"/>
          <w:sz w:val="24"/>
          <w:szCs w:val="24"/>
          <w:lang w:val="es-US"/>
        </w:rPr>
        <w:t>.</w:t>
      </w:r>
    </w:p>
    <w:p w14:paraId="07ECE341" w14:textId="77777777" w:rsidR="00503ED8" w:rsidRPr="00BC7300" w:rsidRDefault="00503ED8" w:rsidP="00625448">
      <w:pPr>
        <w:spacing w:line="360" w:lineRule="auto"/>
        <w:rPr>
          <w:rFonts w:ascii="Times New Roman" w:hAnsi="Times New Roman"/>
          <w:sz w:val="24"/>
          <w:szCs w:val="24"/>
          <w:lang w:val="es-US"/>
        </w:rPr>
      </w:pPr>
      <w:r w:rsidRPr="00BC7300">
        <w:rPr>
          <w:rFonts w:ascii="Times New Roman" w:hAnsi="Times New Roman"/>
          <w:sz w:val="24"/>
          <w:szCs w:val="24"/>
          <w:lang w:val="es-US"/>
        </w:rPr>
        <w:t>El desarrollo de este sistema en una plataforma WEB posibilitará su uso de forma más amigable y su acceso facilitado, pues el cliente necesita apenas un browser instalado en su estación de trabajo. Además, dispondrá informaciones para la Internet.</w:t>
      </w:r>
    </w:p>
    <w:p w14:paraId="7228FCEB" w14:textId="244E8D65" w:rsidR="00503ED8" w:rsidRPr="00BC7300" w:rsidRDefault="00503ED8" w:rsidP="00625448">
      <w:pPr>
        <w:spacing w:line="360" w:lineRule="auto"/>
        <w:rPr>
          <w:rFonts w:ascii="Times New Roman" w:hAnsi="Times New Roman"/>
          <w:sz w:val="24"/>
          <w:szCs w:val="24"/>
          <w:lang w:val="es-US"/>
        </w:rPr>
      </w:pPr>
      <w:r w:rsidRPr="00BC7300">
        <w:rPr>
          <w:rFonts w:ascii="Times New Roman" w:hAnsi="Times New Roman"/>
          <w:sz w:val="24"/>
          <w:szCs w:val="24"/>
          <w:lang w:val="es-US"/>
        </w:rPr>
        <w:t>La figura de abajo ejemplifica la utiliza</w:t>
      </w:r>
      <w:r w:rsidR="000368FD" w:rsidRPr="00BC7300">
        <w:rPr>
          <w:rFonts w:ascii="Times New Roman" w:hAnsi="Times New Roman"/>
          <w:sz w:val="24"/>
          <w:szCs w:val="24"/>
          <w:lang w:val="es-US"/>
        </w:rPr>
        <w:t>ción y organización del sistema.</w:t>
      </w:r>
    </w:p>
    <w:p w14:paraId="1137CA0A" w14:textId="77777777" w:rsidR="000368FD" w:rsidRDefault="000368FD" w:rsidP="00625448">
      <w:pPr>
        <w:spacing w:line="360" w:lineRule="auto"/>
        <w:rPr>
          <w:rFonts w:ascii="Times New Roman" w:hAnsi="Times New Roman"/>
          <w:sz w:val="22"/>
          <w:szCs w:val="22"/>
          <w:lang w:val="es-US"/>
        </w:rPr>
      </w:pPr>
    </w:p>
    <w:p w14:paraId="600C7858" w14:textId="77777777" w:rsidR="000368FD" w:rsidRDefault="000368FD" w:rsidP="000368FD">
      <w:pPr>
        <w:spacing w:line="360" w:lineRule="auto"/>
        <w:rPr>
          <w:rFonts w:cs="Arial"/>
          <w:lang w:val="es-PY"/>
        </w:rPr>
      </w:pPr>
    </w:p>
    <w:p w14:paraId="5971A87A" w14:textId="77777777" w:rsidR="000368FD" w:rsidRDefault="000368FD" w:rsidP="000368FD">
      <w:pPr>
        <w:spacing w:line="360" w:lineRule="auto"/>
        <w:ind w:firstLine="708"/>
        <w:rPr>
          <w:rFonts w:cs="Arial"/>
          <w:lang w:val="es-PY"/>
        </w:rPr>
      </w:pPr>
    </w:p>
    <w:p w14:paraId="7859285C" w14:textId="77777777" w:rsidR="000368FD" w:rsidRDefault="000368FD" w:rsidP="000368FD">
      <w:pPr>
        <w:spacing w:line="360" w:lineRule="auto"/>
        <w:ind w:firstLine="708"/>
        <w:rPr>
          <w:rFonts w:cs="Arial"/>
          <w:lang w:val="es-PY"/>
        </w:rPr>
      </w:pPr>
    </w:p>
    <w:p w14:paraId="0F6E3BAC" w14:textId="77777777" w:rsidR="000368FD" w:rsidRDefault="000368FD" w:rsidP="000368FD">
      <w:pPr>
        <w:spacing w:line="360" w:lineRule="auto"/>
        <w:ind w:firstLine="708"/>
        <w:rPr>
          <w:rFonts w:cs="Arial"/>
          <w:lang w:val="es-PY"/>
        </w:rPr>
      </w:pPr>
      <w:r>
        <w:rPr>
          <w:rFonts w:cs="Arial"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36BDFB6F" wp14:editId="31639F8D">
                <wp:simplePos x="0" y="0"/>
                <wp:positionH relativeFrom="page">
                  <wp:posOffset>1962150</wp:posOffset>
                </wp:positionH>
                <wp:positionV relativeFrom="paragraph">
                  <wp:posOffset>5716</wp:posOffset>
                </wp:positionV>
                <wp:extent cx="3267075" cy="4724400"/>
                <wp:effectExtent l="0" t="0" r="2857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472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54176" id="Rectángulo 4" o:spid="_x0000_s1026" style="position:absolute;margin-left:154.5pt;margin-top:.45pt;width:257.25pt;height:372pt;z-index:25175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" fillcolor="white [3201]" strokecolor="black [3200]" strokeweight="1pt">
                <w10:wrap anchorx="page"/>
              </v:rect>
            </w:pict>
          </mc:Fallback>
        </mc:AlternateContent>
      </w:r>
    </w:p>
    <w:p w14:paraId="12F3FED8" w14:textId="77777777" w:rsidR="000368FD" w:rsidRPr="005108BA" w:rsidRDefault="000368FD" w:rsidP="000368FD">
      <w:pPr>
        <w:spacing w:line="360" w:lineRule="auto"/>
        <w:ind w:firstLine="708"/>
        <w:rPr>
          <w:rFonts w:cs="Arial"/>
          <w:lang w:val="es-PY"/>
        </w:rPr>
      </w:pPr>
    </w:p>
    <w:p w14:paraId="35845147" w14:textId="77777777" w:rsidR="000368FD" w:rsidRDefault="000368FD" w:rsidP="000368FD">
      <w:pPr>
        <w:tabs>
          <w:tab w:val="left" w:pos="2571"/>
        </w:tabs>
        <w:spacing w:line="360" w:lineRule="auto"/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51936" behindDoc="1" locked="0" layoutInCell="1" allowOverlap="1" wp14:anchorId="55ECAFF9" wp14:editId="7427D5CB">
                <wp:simplePos x="0" y="0"/>
                <wp:positionH relativeFrom="column">
                  <wp:posOffset>1990443</wp:posOffset>
                </wp:positionH>
                <wp:positionV relativeFrom="paragraph">
                  <wp:posOffset>61595</wp:posOffset>
                </wp:positionV>
                <wp:extent cx="1077595" cy="728980"/>
                <wp:effectExtent l="0" t="0" r="27305" b="13970"/>
                <wp:wrapTight wrapText="bothSides">
                  <wp:wrapPolygon edited="0">
                    <wp:start x="7255" y="0"/>
                    <wp:lineTo x="0" y="2258"/>
                    <wp:lineTo x="0" y="14676"/>
                    <wp:lineTo x="1909" y="18063"/>
                    <wp:lineTo x="1909" y="18627"/>
                    <wp:lineTo x="6110" y="21449"/>
                    <wp:lineTo x="6873" y="21449"/>
                    <wp:lineTo x="14892" y="21449"/>
                    <wp:lineTo x="15656" y="21449"/>
                    <wp:lineTo x="19856" y="18627"/>
                    <wp:lineTo x="19856" y="18063"/>
                    <wp:lineTo x="21765" y="14676"/>
                    <wp:lineTo x="21765" y="2258"/>
                    <wp:lineTo x="14510" y="0"/>
                    <wp:lineTo x="7255" y="0"/>
                  </wp:wrapPolygon>
                </wp:wrapTight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595" cy="7289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CB11F" w14:textId="77777777" w:rsidR="000368FD" w:rsidRPr="00245EE2" w:rsidRDefault="000368FD" w:rsidP="000368F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Registra a los pacientes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ECAFF9" id="Elipse 5" o:spid="_x0000_s1026" style="position:absolute;left:0;text-align:left;margin-left:156.75pt;margin-top:4.85pt;width:84.85pt;height:57.4pt;z-index:-2515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" fillcolor="white [3201]" strokecolor="#7a8c8e [3207]" strokeweight="1pt">
                <v:stroke joinstyle="miter"/>
                <v:textbox>
                  <w:txbxContent>
                    <w:p w14:paraId="492CB11F" w14:textId="77777777" w:rsidR="000368FD" w:rsidRPr="00245EE2" w:rsidRDefault="000368FD" w:rsidP="000368FD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Registra a los pacientes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</w:p>
    <w:p w14:paraId="302EDC19" w14:textId="77777777" w:rsidR="000368FD" w:rsidRDefault="000368FD" w:rsidP="000368FD">
      <w:pPr>
        <w:tabs>
          <w:tab w:val="left" w:pos="2571"/>
        </w:tabs>
        <w:spacing w:line="360" w:lineRule="auto"/>
      </w:pPr>
    </w:p>
    <w:p w14:paraId="10BE739E" w14:textId="77777777" w:rsidR="000368FD" w:rsidRDefault="000368FD" w:rsidP="000368FD">
      <w:pPr>
        <w:tabs>
          <w:tab w:val="left" w:pos="2571"/>
        </w:tabs>
        <w:spacing w:line="360" w:lineRule="auto"/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3741D3FE" wp14:editId="736E8BDD">
                <wp:simplePos x="0" y="0"/>
                <wp:positionH relativeFrom="column">
                  <wp:posOffset>4575175</wp:posOffset>
                </wp:positionH>
                <wp:positionV relativeFrom="paragraph">
                  <wp:posOffset>72118</wp:posOffset>
                </wp:positionV>
                <wp:extent cx="457200" cy="447472"/>
                <wp:effectExtent l="0" t="0" r="19050" b="1016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747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3809C3" id="Elipse 6" o:spid="_x0000_s1026" style="position:absolute;margin-left:360.25pt;margin-top:5.7pt;width:36pt;height:35.25pt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</w:p>
    <w:p w14:paraId="75662147" w14:textId="77777777" w:rsidR="000368FD" w:rsidRPr="002D4CBA" w:rsidRDefault="000368FD" w:rsidP="000368FD">
      <w:pPr>
        <w:tabs>
          <w:tab w:val="left" w:pos="6311"/>
        </w:tabs>
        <w:spacing w:line="360" w:lineRule="auto"/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72F8A042" wp14:editId="4728F14C">
                <wp:simplePos x="0" y="0"/>
                <wp:positionH relativeFrom="column">
                  <wp:posOffset>1498308</wp:posOffset>
                </wp:positionH>
                <wp:positionV relativeFrom="paragraph">
                  <wp:posOffset>85828</wp:posOffset>
                </wp:positionV>
                <wp:extent cx="0" cy="2644346"/>
                <wp:effectExtent l="0" t="0" r="38100" b="2286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6443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0F1135" id="Conector recto 19" o:spid="_x0000_s1026" style="position:absolute;flip:x y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pt,6.75pt" to="118pt,2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08BDCB0D" wp14:editId="74236E69">
                <wp:simplePos x="0" y="0"/>
                <wp:positionH relativeFrom="column">
                  <wp:posOffset>1505021</wp:posOffset>
                </wp:positionH>
                <wp:positionV relativeFrom="paragraph">
                  <wp:posOffset>112677</wp:posOffset>
                </wp:positionV>
                <wp:extent cx="484788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47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6D376" id="Conector recto 20" o:spid="_x0000_s1026" style="position:absolute;flip:y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5pt,8.85pt" to="156.6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tab/>
      </w:r>
    </w:p>
    <w:p w14:paraId="6A17996D" w14:textId="77777777" w:rsidR="000368FD" w:rsidRDefault="000368FD" w:rsidP="000368FD">
      <w:pPr>
        <w:spacing w:line="360" w:lineRule="auto"/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0E4FB74C" wp14:editId="2337898C">
                <wp:simplePos x="0" y="0"/>
                <wp:positionH relativeFrom="column">
                  <wp:posOffset>3177540</wp:posOffset>
                </wp:positionH>
                <wp:positionV relativeFrom="paragraph">
                  <wp:posOffset>46989</wp:posOffset>
                </wp:positionV>
                <wp:extent cx="1295400" cy="809625"/>
                <wp:effectExtent l="38100" t="38100" r="19050" b="2857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5400" cy="809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091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1" o:spid="_x0000_s1026" type="#_x0000_t32" style="position:absolute;margin-left:250.2pt;margin-top:3.7pt;width:102pt;height:63.75pt;flip:x y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</w:p>
    <w:p w14:paraId="2665D586" w14:textId="77777777" w:rsidR="000368FD" w:rsidRDefault="000368FD" w:rsidP="000368FD">
      <w:pPr>
        <w:spacing w:line="360" w:lineRule="auto"/>
      </w:pPr>
    </w:p>
    <w:p w14:paraId="2BBD30E0" w14:textId="77777777" w:rsidR="000368FD" w:rsidRDefault="000368FD" w:rsidP="000368FD">
      <w:pPr>
        <w:spacing w:line="360" w:lineRule="auto"/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24A47669" wp14:editId="545F569C">
                <wp:simplePos x="0" y="0"/>
                <wp:positionH relativeFrom="page">
                  <wp:posOffset>3058795</wp:posOffset>
                </wp:positionH>
                <wp:positionV relativeFrom="paragraph">
                  <wp:posOffset>104634</wp:posOffset>
                </wp:positionV>
                <wp:extent cx="1366157" cy="947057"/>
                <wp:effectExtent l="0" t="0" r="24765" b="24765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157" cy="9470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3C069" w14:textId="77777777" w:rsidR="000368FD" w:rsidRPr="005D3765" w:rsidRDefault="000368FD" w:rsidP="000368FD">
                            <w:pPr>
                              <w:jc w:val="center"/>
                              <w:rPr>
                                <w:szCs w:val="16"/>
                                <w:lang w:val="es-PY"/>
                              </w:rPr>
                            </w:pPr>
                            <w:r>
                              <w:rPr>
                                <w:szCs w:val="16"/>
                                <w:lang w:val="es-PY"/>
                              </w:rPr>
                              <w:t>Reserva la consulta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A47669" id="Elipse 22" o:spid="_x0000_s1027" style="position:absolute;left:0;text-align:left;margin-left:240.85pt;margin-top:8.25pt;width:107.55pt;height:74.55pt;z-index:25175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" fillcolor="white [3201]" strokecolor="#7a8c8e [3207]" strokeweight="1pt">
                <v:stroke joinstyle="miter"/>
                <v:textbox>
                  <w:txbxContent>
                    <w:p w14:paraId="5293C069" w14:textId="77777777" w:rsidR="000368FD" w:rsidRPr="005D3765" w:rsidRDefault="000368FD" w:rsidP="000368FD">
                      <w:pPr>
                        <w:jc w:val="center"/>
                        <w:rPr>
                          <w:szCs w:val="16"/>
                          <w:lang w:val="es-PY"/>
                        </w:rPr>
                      </w:pPr>
                      <w:r>
                        <w:rPr>
                          <w:szCs w:val="16"/>
                          <w:lang w:val="es-PY"/>
                        </w:rPr>
                        <w:t>Reserva la consulta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688A8EEA" wp14:editId="26998498">
                <wp:simplePos x="0" y="0"/>
                <wp:positionH relativeFrom="column">
                  <wp:posOffset>4796608</wp:posOffset>
                </wp:positionH>
                <wp:positionV relativeFrom="paragraph">
                  <wp:posOffset>14877</wp:posOffset>
                </wp:positionV>
                <wp:extent cx="9728" cy="768485"/>
                <wp:effectExtent l="0" t="0" r="28575" b="3175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8" cy="768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DF721" id="Conector recto 23" o:spid="_x0000_s1026" style="position:absolute;z-index:2517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7pt,1.15pt" to="378.4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1408C7E3" w14:textId="77777777" w:rsidR="000368FD" w:rsidRDefault="000368FD" w:rsidP="000368FD">
      <w:pPr>
        <w:spacing w:line="360" w:lineRule="auto"/>
      </w:pPr>
    </w:p>
    <w:p w14:paraId="2FE90005" w14:textId="77777777" w:rsidR="000368FD" w:rsidRPr="002D4CBA" w:rsidRDefault="000368FD" w:rsidP="000368FD">
      <w:pPr>
        <w:spacing w:line="360" w:lineRule="auto"/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6A809009" wp14:editId="61229AC9">
                <wp:simplePos x="0" y="0"/>
                <wp:positionH relativeFrom="column">
                  <wp:posOffset>3407410</wp:posOffset>
                </wp:positionH>
                <wp:positionV relativeFrom="paragraph">
                  <wp:posOffset>158750</wp:posOffset>
                </wp:positionV>
                <wp:extent cx="1108922" cy="33866"/>
                <wp:effectExtent l="38100" t="76200" r="15240" b="6159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8922" cy="33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A4E2A" id="Conector recto de flecha 24" o:spid="_x0000_s1026" type="#_x0000_t32" style="position:absolute;margin-left:268.3pt;margin-top:12.5pt;width:87.3pt;height:2.65pt;flip:x y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0798F1FB" wp14:editId="1187DF50">
                <wp:simplePos x="0" y="0"/>
                <wp:positionH relativeFrom="column">
                  <wp:posOffset>4537710</wp:posOffset>
                </wp:positionH>
                <wp:positionV relativeFrom="paragraph">
                  <wp:posOffset>12337</wp:posOffset>
                </wp:positionV>
                <wp:extent cx="495300" cy="9525"/>
                <wp:effectExtent l="0" t="0" r="19050" b="28575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61EF42" id="Conector recto 25" o:spid="_x0000_s1026" style="position:absolute;flip:y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3pt,.95pt" to="396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14:paraId="18B28E45" w14:textId="77777777" w:rsidR="000368FD" w:rsidRPr="002D4CBA" w:rsidRDefault="000368FD" w:rsidP="000368FD">
      <w:pPr>
        <w:spacing w:line="360" w:lineRule="auto"/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248EAB39" wp14:editId="104B752A">
                <wp:simplePos x="0" y="0"/>
                <wp:positionH relativeFrom="column">
                  <wp:posOffset>3472814</wp:posOffset>
                </wp:positionH>
                <wp:positionV relativeFrom="paragraph">
                  <wp:posOffset>82550</wp:posOffset>
                </wp:positionV>
                <wp:extent cx="1026795" cy="1009650"/>
                <wp:effectExtent l="38100" t="0" r="20955" b="5715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6795" cy="1009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AFB97" id="Conector recto de flecha 27" o:spid="_x0000_s1026" type="#_x0000_t32" style="position:absolute;margin-left:273.45pt;margin-top:6.5pt;width:80.85pt;height:79.5pt;flip:x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</w:p>
    <w:p w14:paraId="1508A75D" w14:textId="77777777" w:rsidR="000368FD" w:rsidRDefault="000368FD" w:rsidP="000368FD">
      <w:pPr>
        <w:spacing w:line="360" w:lineRule="auto"/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9DA7C5D" wp14:editId="0DE1C6CB">
                <wp:simplePos x="0" y="0"/>
                <wp:positionH relativeFrom="column">
                  <wp:posOffset>4844415</wp:posOffset>
                </wp:positionH>
                <wp:positionV relativeFrom="paragraph">
                  <wp:posOffset>88265</wp:posOffset>
                </wp:positionV>
                <wp:extent cx="266700" cy="228600"/>
                <wp:effectExtent l="0" t="0" r="19050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65F4E" id="Conector recto 28" o:spid="_x0000_s1026" style="position:absolute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45pt,6.95pt" to="402.4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29940668" wp14:editId="2EC68126">
                <wp:simplePos x="0" y="0"/>
                <wp:positionH relativeFrom="column">
                  <wp:posOffset>4558665</wp:posOffset>
                </wp:positionH>
                <wp:positionV relativeFrom="paragraph">
                  <wp:posOffset>88265</wp:posOffset>
                </wp:positionV>
                <wp:extent cx="228600" cy="345440"/>
                <wp:effectExtent l="0" t="0" r="19050" b="3556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345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F9FDE" id="Conector recto 29" o:spid="_x0000_s1026" style="position:absolute;flip:x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95pt,6.95pt" to="376.95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14:paraId="08095A67" w14:textId="77777777" w:rsidR="000368FD" w:rsidRDefault="000368FD" w:rsidP="000368FD">
      <w:pPr>
        <w:spacing w:line="360" w:lineRule="auto"/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10555F95" wp14:editId="36408343">
                <wp:simplePos x="0" y="0"/>
                <wp:positionH relativeFrom="column">
                  <wp:posOffset>1493379</wp:posOffset>
                </wp:positionH>
                <wp:positionV relativeFrom="paragraph">
                  <wp:posOffset>73519</wp:posOffset>
                </wp:positionV>
                <wp:extent cx="519218" cy="0"/>
                <wp:effectExtent l="0" t="0" r="0" b="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2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1C0E60" id="Conector recto 30" o:spid="_x0000_s1026" style="position:absolute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6pt,5.8pt" to="158.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69DDDD0F" w14:textId="77777777" w:rsidR="000368FD" w:rsidRDefault="000368FD" w:rsidP="000368FD">
      <w:pPr>
        <w:spacing w:line="360" w:lineRule="auto"/>
      </w:pPr>
    </w:p>
    <w:p w14:paraId="7F7678C3" w14:textId="77777777" w:rsidR="000368FD" w:rsidRDefault="000368FD" w:rsidP="000368FD">
      <w:pPr>
        <w:spacing w:line="360" w:lineRule="auto"/>
      </w:pPr>
    </w:p>
    <w:p w14:paraId="7F03DBC1" w14:textId="77777777" w:rsidR="000368FD" w:rsidRDefault="000368FD" w:rsidP="000368FD">
      <w:pPr>
        <w:spacing w:line="360" w:lineRule="auto"/>
      </w:pPr>
    </w:p>
    <w:p w14:paraId="52127253" w14:textId="77777777" w:rsidR="000368FD" w:rsidRPr="002D4CBA" w:rsidRDefault="000368FD" w:rsidP="000368FD">
      <w:pPr>
        <w:tabs>
          <w:tab w:val="left" w:pos="6977"/>
        </w:tabs>
        <w:spacing w:line="360" w:lineRule="auto"/>
      </w:pPr>
      <w:r>
        <w:rPr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63F87AA7" wp14:editId="4E86464A">
                <wp:simplePos x="0" y="0"/>
                <wp:positionH relativeFrom="page">
                  <wp:align>center</wp:align>
                </wp:positionH>
                <wp:positionV relativeFrom="paragraph">
                  <wp:posOffset>172085</wp:posOffset>
                </wp:positionV>
                <wp:extent cx="1217295" cy="755015"/>
                <wp:effectExtent l="0" t="0" r="20955" b="26035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295" cy="7550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9674C" w14:textId="77777777" w:rsidR="000368FD" w:rsidRDefault="000368FD" w:rsidP="000368FD">
                            <w:pPr>
                              <w:jc w:val="center"/>
                            </w:pPr>
                            <w:r>
                              <w:t>Cancela consulta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F87AA7" id="Elipse 31" o:spid="_x0000_s1028" style="position:absolute;left:0;text-align:left;margin-left:0;margin-top:13.55pt;width:95.85pt;height:59.45pt;z-index:2517529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" fillcolor="white [3201]" strokecolor="#7a8c8e [3207]" strokeweight="1pt">
                <v:stroke joinstyle="miter"/>
                <v:textbox>
                  <w:txbxContent>
                    <w:p w14:paraId="0949674C" w14:textId="77777777" w:rsidR="000368FD" w:rsidRDefault="000368FD" w:rsidP="000368FD">
                      <w:pPr>
                        <w:jc w:val="center"/>
                      </w:pPr>
                      <w:r>
                        <w:t>Cancela consulta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t xml:space="preserve">                                                                                                                                Secretaria</w:t>
      </w:r>
    </w:p>
    <w:p w14:paraId="28B8B3B2" w14:textId="77777777" w:rsidR="000368FD" w:rsidRDefault="000368FD" w:rsidP="000368FD">
      <w:pPr>
        <w:spacing w:line="360" w:lineRule="auto"/>
        <w:ind w:firstLine="708"/>
        <w:rPr>
          <w:rFonts w:cs="Arial"/>
          <w:lang w:val="es-PY"/>
        </w:rPr>
      </w:pPr>
    </w:p>
    <w:p w14:paraId="74931229" w14:textId="403BF2EE" w:rsidR="000368FD" w:rsidRPr="00176390" w:rsidRDefault="000368FD" w:rsidP="00184474">
      <w:pPr>
        <w:spacing w:line="360" w:lineRule="auto"/>
        <w:rPr>
          <w:rFonts w:cs="Arial"/>
          <w:lang w:val="es-PY"/>
        </w:rPr>
        <w:sectPr w:rsidR="000368FD" w:rsidRPr="00176390" w:rsidSect="00584194">
          <w:pgSz w:w="12240" w:h="18720"/>
          <w:pgMar w:top="2836" w:right="1701" w:bottom="1417" w:left="1701" w:header="0" w:footer="0" w:gutter="0"/>
          <w:cols w:space="720"/>
          <w:titlePg/>
          <w:docGrid w:linePitch="218"/>
        </w:sectPr>
      </w:pPr>
      <w:r>
        <w:rPr>
          <w:rFonts w:cs="Arial"/>
          <w:noProof/>
          <w:lang w:val="es-PY" w:eastAsia="es-PY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104354C2" wp14:editId="02176215">
                <wp:simplePos x="0" y="0"/>
                <wp:positionH relativeFrom="column">
                  <wp:posOffset>1512570</wp:posOffset>
                </wp:positionH>
                <wp:positionV relativeFrom="paragraph">
                  <wp:posOffset>143510</wp:posOffset>
                </wp:positionV>
                <wp:extent cx="564232" cy="0"/>
                <wp:effectExtent l="0" t="0" r="0" b="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23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2E3BC" id="Conector recto 32" o:spid="_x0000_s1026" style="position:absolute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1pt,11.3pt" to="163.5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14:paraId="15DECAAE" w14:textId="1F124397" w:rsidR="002F7E74" w:rsidRPr="000368FD" w:rsidRDefault="002F7E74" w:rsidP="000368FD">
      <w:pPr>
        <w:spacing w:line="360" w:lineRule="auto"/>
        <w:rPr>
          <w:rFonts w:cs="Arial"/>
          <w:sz w:val="24"/>
          <w:lang w:val="es-PY"/>
        </w:rPr>
      </w:pPr>
    </w:p>
    <w:p w14:paraId="6B9217A0" w14:textId="647A22C0" w:rsidR="004807EE" w:rsidRPr="00BC7300" w:rsidRDefault="000368FD" w:rsidP="00BC7300">
      <w:pPr>
        <w:pStyle w:val="Prrafodelista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bookmarkStart w:id="16" w:name="_Toc231747996"/>
      <w:proofErr w:type="spellStart"/>
      <w:r w:rsidRPr="00BC7300">
        <w:rPr>
          <w:rFonts w:ascii="Times New Roman" w:hAnsi="Times New Roman"/>
          <w:sz w:val="24"/>
          <w:szCs w:val="24"/>
        </w:rPr>
        <w:t>I</w:t>
      </w:r>
      <w:bookmarkEnd w:id="16"/>
      <w:r w:rsidRPr="00BC7300">
        <w:rPr>
          <w:rFonts w:ascii="Times New Roman" w:hAnsi="Times New Roman"/>
          <w:sz w:val="24"/>
          <w:szCs w:val="24"/>
        </w:rPr>
        <w:t>ngresar</w:t>
      </w:r>
      <w:proofErr w:type="spellEnd"/>
      <w:r w:rsidRPr="00BC7300">
        <w:rPr>
          <w:rFonts w:ascii="Times New Roman" w:hAnsi="Times New Roman"/>
          <w:sz w:val="24"/>
          <w:szCs w:val="24"/>
        </w:rPr>
        <w:t xml:space="preserve"> al sistema.</w:t>
      </w:r>
    </w:p>
    <w:p w14:paraId="2808CC99" w14:textId="77777777" w:rsidR="004807EE" w:rsidRDefault="004807EE" w:rsidP="00625448">
      <w:pPr>
        <w:spacing w:line="360" w:lineRule="auto"/>
        <w:ind w:firstLine="708"/>
        <w:rPr>
          <w:rFonts w:cs="Arial"/>
          <w:lang w:val="es-PY"/>
        </w:rPr>
      </w:pPr>
    </w:p>
    <w:p w14:paraId="7F3573C9" w14:textId="12F12DE0" w:rsidR="00E60FF6" w:rsidRDefault="00E60FF6" w:rsidP="00625448">
      <w:pPr>
        <w:spacing w:line="360" w:lineRule="auto"/>
        <w:rPr>
          <w:lang w:val="es-PY" w:eastAsia="pt-BR"/>
        </w:rPr>
      </w:pPr>
    </w:p>
    <w:tbl>
      <w:tblPr>
        <w:tblW w:w="9356" w:type="dxa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9"/>
        <w:gridCol w:w="709"/>
        <w:gridCol w:w="5838"/>
      </w:tblGrid>
      <w:tr w:rsidR="004807EE" w14:paraId="7A4E578F" w14:textId="77777777" w:rsidTr="00C94E48">
        <w:trPr>
          <w:trHeight w:val="378"/>
        </w:trPr>
        <w:tc>
          <w:tcPr>
            <w:tcW w:w="2809" w:type="dxa"/>
          </w:tcPr>
          <w:p w14:paraId="2CE7A8C9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CU-1</w:t>
            </w:r>
          </w:p>
        </w:tc>
        <w:tc>
          <w:tcPr>
            <w:tcW w:w="6547" w:type="dxa"/>
            <w:gridSpan w:val="2"/>
          </w:tcPr>
          <w:p w14:paraId="4E42F8C4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Ingresar al sistema (</w:t>
            </w:r>
            <w:proofErr w:type="spellStart"/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Login</w:t>
            </w:r>
            <w:proofErr w:type="spellEnd"/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)</w:t>
            </w:r>
          </w:p>
        </w:tc>
      </w:tr>
      <w:tr w:rsidR="004807EE" w14:paraId="17F59955" w14:textId="77777777" w:rsidTr="00C94E48">
        <w:trPr>
          <w:trHeight w:val="391"/>
        </w:trPr>
        <w:tc>
          <w:tcPr>
            <w:tcW w:w="2809" w:type="dxa"/>
          </w:tcPr>
          <w:p w14:paraId="20993F87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Actores</w:t>
            </w:r>
          </w:p>
        </w:tc>
        <w:tc>
          <w:tcPr>
            <w:tcW w:w="6547" w:type="dxa"/>
            <w:gridSpan w:val="2"/>
          </w:tcPr>
          <w:p w14:paraId="3226DCE9" w14:textId="4F72C14A" w:rsidR="004807EE" w:rsidRPr="004807EE" w:rsidRDefault="00C94E48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Secretaria</w:t>
            </w:r>
          </w:p>
        </w:tc>
      </w:tr>
      <w:tr w:rsidR="004807EE" w14:paraId="0AF1BF5F" w14:textId="77777777" w:rsidTr="00C94E48">
        <w:trPr>
          <w:trHeight w:val="564"/>
        </w:trPr>
        <w:tc>
          <w:tcPr>
            <w:tcW w:w="2809" w:type="dxa"/>
          </w:tcPr>
          <w:p w14:paraId="44081EAE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i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i/>
                <w:sz w:val="24"/>
                <w:szCs w:val="24"/>
                <w:lang w:val="es-PY"/>
              </w:rPr>
              <w:t>Objetivos Asociados</w:t>
            </w:r>
          </w:p>
        </w:tc>
        <w:tc>
          <w:tcPr>
            <w:tcW w:w="6547" w:type="dxa"/>
            <w:gridSpan w:val="2"/>
          </w:tcPr>
          <w:p w14:paraId="068DDA06" w14:textId="29B73FF0" w:rsidR="004807EE" w:rsidRPr="004807EE" w:rsidRDefault="004807EE" w:rsidP="000368FD">
            <w:pPr>
              <w:widowControl w:val="0"/>
              <w:spacing w:line="276" w:lineRule="auto"/>
              <w:ind w:left="66"/>
              <w:rPr>
                <w:rFonts w:ascii="Times New Roman" w:hAnsi="Times New Roman"/>
                <w:i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i/>
                <w:sz w:val="24"/>
                <w:szCs w:val="24"/>
                <w:lang w:val="es-PY"/>
              </w:rPr>
              <w:t>Ingresar al sistema.</w:t>
            </w:r>
          </w:p>
        </w:tc>
      </w:tr>
      <w:tr w:rsidR="004807EE" w14:paraId="129614B5" w14:textId="77777777" w:rsidTr="00C94E48">
        <w:trPr>
          <w:trHeight w:val="760"/>
        </w:trPr>
        <w:tc>
          <w:tcPr>
            <w:tcW w:w="2809" w:type="dxa"/>
          </w:tcPr>
          <w:p w14:paraId="774752E9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Descripción</w:t>
            </w:r>
          </w:p>
        </w:tc>
        <w:tc>
          <w:tcPr>
            <w:tcW w:w="6547" w:type="dxa"/>
            <w:gridSpan w:val="2"/>
          </w:tcPr>
          <w:p w14:paraId="0644A5B7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Se presenta este caso de uso cuando un usuario desea ingresar/</w:t>
            </w:r>
            <w:proofErr w:type="spellStart"/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logearse</w:t>
            </w:r>
            <w:proofErr w:type="spellEnd"/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 xml:space="preserve"> en el sistema</w:t>
            </w:r>
          </w:p>
        </w:tc>
      </w:tr>
      <w:tr w:rsidR="004807EE" w14:paraId="0B31A287" w14:textId="77777777" w:rsidTr="00C94E48">
        <w:trPr>
          <w:trHeight w:val="380"/>
        </w:trPr>
        <w:tc>
          <w:tcPr>
            <w:tcW w:w="2809" w:type="dxa"/>
          </w:tcPr>
          <w:p w14:paraId="22A51236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Precondición</w:t>
            </w:r>
          </w:p>
        </w:tc>
        <w:tc>
          <w:tcPr>
            <w:tcW w:w="6547" w:type="dxa"/>
            <w:gridSpan w:val="2"/>
          </w:tcPr>
          <w:p w14:paraId="31B86CC5" w14:textId="6C3DBB0A" w:rsidR="004807EE" w:rsidRPr="004807EE" w:rsidRDefault="004807EE" w:rsidP="000368FD">
            <w:pPr>
              <w:widowControl w:val="0"/>
              <w:tabs>
                <w:tab w:val="left" w:pos="487"/>
              </w:tabs>
              <w:spacing w:line="276" w:lineRule="auto"/>
              <w:ind w:left="126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Arial MT" w:eastAsia="Arial MT" w:hAnsi="Arial MT" w:cs="Arial MT"/>
                <w:sz w:val="24"/>
                <w:szCs w:val="24"/>
                <w:lang w:val="es-PY"/>
              </w:rPr>
              <w:t>-</w:t>
            </w:r>
            <w:r w:rsidRPr="004807EE">
              <w:rPr>
                <w:rFonts w:ascii="Arial MT" w:eastAsia="Arial MT" w:hAnsi="Arial MT" w:cs="Arial MT"/>
                <w:sz w:val="24"/>
                <w:szCs w:val="24"/>
                <w:lang w:val="es-PY"/>
              </w:rPr>
              <w:tab/>
            </w:r>
            <w:r w:rsidR="006C7C4A">
              <w:rPr>
                <w:rFonts w:ascii="Times New Roman" w:hAnsi="Times New Roman"/>
                <w:sz w:val="24"/>
                <w:szCs w:val="24"/>
                <w:lang w:val="es-PY"/>
              </w:rPr>
              <w:t>Tener una cuenta activa dentro del sistema.</w:t>
            </w:r>
          </w:p>
        </w:tc>
      </w:tr>
      <w:tr w:rsidR="004807EE" w14:paraId="2755046A" w14:textId="77777777" w:rsidTr="00C94E48">
        <w:trPr>
          <w:trHeight w:val="381"/>
        </w:trPr>
        <w:tc>
          <w:tcPr>
            <w:tcW w:w="2809" w:type="dxa"/>
            <w:vMerge w:val="restart"/>
          </w:tcPr>
          <w:p w14:paraId="0A34CA2C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Normal Secuencia</w:t>
            </w:r>
          </w:p>
          <w:p w14:paraId="263CA525" w14:textId="77777777" w:rsidR="004807EE" w:rsidRPr="004807EE" w:rsidRDefault="004807EE" w:rsidP="000368FD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</w:p>
          <w:p w14:paraId="7F9847E4" w14:textId="77777777" w:rsidR="004807EE" w:rsidRPr="004807EE" w:rsidRDefault="004807EE" w:rsidP="000368FD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</w:p>
          <w:p w14:paraId="100AF2A9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Flujo normal</w:t>
            </w:r>
          </w:p>
        </w:tc>
        <w:tc>
          <w:tcPr>
            <w:tcW w:w="709" w:type="dxa"/>
          </w:tcPr>
          <w:p w14:paraId="0F0C088D" w14:textId="77777777" w:rsidR="004807EE" w:rsidRPr="004807EE" w:rsidRDefault="004807EE" w:rsidP="000368FD">
            <w:pPr>
              <w:widowControl w:val="0"/>
              <w:spacing w:line="276" w:lineRule="auto"/>
              <w:ind w:left="48" w:right="42"/>
              <w:jc w:val="center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Paso</w:t>
            </w:r>
          </w:p>
        </w:tc>
        <w:tc>
          <w:tcPr>
            <w:tcW w:w="5838" w:type="dxa"/>
          </w:tcPr>
          <w:p w14:paraId="5BB0C3D1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Acción</w:t>
            </w:r>
          </w:p>
        </w:tc>
      </w:tr>
      <w:tr w:rsidR="004807EE" w14:paraId="1D2AEED5" w14:textId="77777777" w:rsidTr="00C94E48">
        <w:trPr>
          <w:trHeight w:val="378"/>
        </w:trPr>
        <w:tc>
          <w:tcPr>
            <w:tcW w:w="2809" w:type="dxa"/>
            <w:vMerge/>
          </w:tcPr>
          <w:p w14:paraId="03972809" w14:textId="77777777" w:rsidR="004807EE" w:rsidRPr="004807EE" w:rsidRDefault="004807EE" w:rsidP="000368FD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</w:p>
        </w:tc>
        <w:tc>
          <w:tcPr>
            <w:tcW w:w="709" w:type="dxa"/>
          </w:tcPr>
          <w:p w14:paraId="58E7865C" w14:textId="77777777" w:rsidR="004807EE" w:rsidRPr="004807EE" w:rsidRDefault="004807EE" w:rsidP="000368FD">
            <w:pPr>
              <w:widowControl w:val="0"/>
              <w:spacing w:line="276" w:lineRule="auto"/>
              <w:ind w:left="10"/>
              <w:jc w:val="center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1</w:t>
            </w:r>
          </w:p>
        </w:tc>
        <w:tc>
          <w:tcPr>
            <w:tcW w:w="5838" w:type="dxa"/>
          </w:tcPr>
          <w:p w14:paraId="451A4DE4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El usuario introduce todos sus datos.</w:t>
            </w:r>
          </w:p>
        </w:tc>
      </w:tr>
      <w:tr w:rsidR="004807EE" w14:paraId="2EF6A13E" w14:textId="77777777" w:rsidTr="00C94E48">
        <w:trPr>
          <w:trHeight w:val="380"/>
        </w:trPr>
        <w:tc>
          <w:tcPr>
            <w:tcW w:w="2809" w:type="dxa"/>
            <w:vMerge/>
          </w:tcPr>
          <w:p w14:paraId="13193467" w14:textId="77777777" w:rsidR="004807EE" w:rsidRPr="004807EE" w:rsidRDefault="004807EE" w:rsidP="000368FD">
            <w:pPr>
              <w:widowControl w:val="0"/>
              <w:spacing w:line="276" w:lineRule="auto"/>
              <w:rPr>
                <w:rFonts w:ascii="Times New Roman" w:hAnsi="Times New Roman"/>
                <w:sz w:val="24"/>
                <w:szCs w:val="24"/>
                <w:lang w:val="es-PY"/>
              </w:rPr>
            </w:pPr>
          </w:p>
        </w:tc>
        <w:tc>
          <w:tcPr>
            <w:tcW w:w="709" w:type="dxa"/>
          </w:tcPr>
          <w:p w14:paraId="48FC10C9" w14:textId="77777777" w:rsidR="004807EE" w:rsidRPr="004807EE" w:rsidRDefault="004807EE" w:rsidP="000368FD">
            <w:pPr>
              <w:widowControl w:val="0"/>
              <w:spacing w:line="276" w:lineRule="auto"/>
              <w:ind w:left="10"/>
              <w:jc w:val="center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2</w:t>
            </w:r>
          </w:p>
        </w:tc>
        <w:tc>
          <w:tcPr>
            <w:tcW w:w="5838" w:type="dxa"/>
          </w:tcPr>
          <w:p w14:paraId="091CBFCC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El usuario entra al sistema presionando el botón “Acceder”.</w:t>
            </w:r>
          </w:p>
        </w:tc>
      </w:tr>
      <w:tr w:rsidR="004807EE" w14:paraId="2D1F02A9" w14:textId="77777777" w:rsidTr="00C94E48">
        <w:trPr>
          <w:trHeight w:val="380"/>
        </w:trPr>
        <w:tc>
          <w:tcPr>
            <w:tcW w:w="2809" w:type="dxa"/>
          </w:tcPr>
          <w:p w14:paraId="4694A0D6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Post-condición</w:t>
            </w:r>
          </w:p>
        </w:tc>
        <w:tc>
          <w:tcPr>
            <w:tcW w:w="6547" w:type="dxa"/>
            <w:gridSpan w:val="2"/>
          </w:tcPr>
          <w:p w14:paraId="4EEB1F5D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Ingreso al sistema, página principal</w:t>
            </w:r>
          </w:p>
        </w:tc>
      </w:tr>
      <w:tr w:rsidR="004807EE" w14:paraId="08024273" w14:textId="77777777" w:rsidTr="00C94E48">
        <w:trPr>
          <w:trHeight w:val="378"/>
        </w:trPr>
        <w:tc>
          <w:tcPr>
            <w:tcW w:w="2809" w:type="dxa"/>
            <w:vMerge w:val="restart"/>
          </w:tcPr>
          <w:p w14:paraId="19B5D900" w14:textId="77777777" w:rsidR="004807EE" w:rsidRPr="004807EE" w:rsidRDefault="004807EE" w:rsidP="000368FD">
            <w:pPr>
              <w:widowControl w:val="0"/>
              <w:spacing w:before="9" w:line="276" w:lineRule="auto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</w:p>
          <w:p w14:paraId="7052930A" w14:textId="77777777" w:rsidR="004807EE" w:rsidRPr="004807EE" w:rsidRDefault="004807EE" w:rsidP="000368FD">
            <w:pPr>
              <w:widowControl w:val="0"/>
              <w:spacing w:line="276" w:lineRule="auto"/>
              <w:ind w:left="69" w:right="1117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Excepciones (Secuencia alternativa)</w:t>
            </w:r>
          </w:p>
        </w:tc>
        <w:tc>
          <w:tcPr>
            <w:tcW w:w="709" w:type="dxa"/>
          </w:tcPr>
          <w:p w14:paraId="2ADFCFC2" w14:textId="77777777" w:rsidR="004807EE" w:rsidRPr="004807EE" w:rsidRDefault="004807EE" w:rsidP="000368FD">
            <w:pPr>
              <w:widowControl w:val="0"/>
              <w:spacing w:line="276" w:lineRule="auto"/>
              <w:ind w:left="48" w:right="42"/>
              <w:jc w:val="center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Paso</w:t>
            </w:r>
          </w:p>
        </w:tc>
        <w:tc>
          <w:tcPr>
            <w:tcW w:w="5838" w:type="dxa"/>
          </w:tcPr>
          <w:p w14:paraId="67321952" w14:textId="77777777" w:rsidR="004807EE" w:rsidRPr="004807EE" w:rsidRDefault="004807EE" w:rsidP="000368FD">
            <w:pPr>
              <w:widowControl w:val="0"/>
              <w:spacing w:line="276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Acción</w:t>
            </w:r>
          </w:p>
        </w:tc>
      </w:tr>
      <w:tr w:rsidR="004807EE" w14:paraId="53C2DACC" w14:textId="77777777" w:rsidTr="00C94E48">
        <w:trPr>
          <w:trHeight w:val="760"/>
        </w:trPr>
        <w:tc>
          <w:tcPr>
            <w:tcW w:w="2809" w:type="dxa"/>
            <w:vMerge/>
          </w:tcPr>
          <w:p w14:paraId="59BBD938" w14:textId="77777777" w:rsidR="004807EE" w:rsidRPr="004807EE" w:rsidRDefault="004807EE" w:rsidP="000368FD">
            <w:pPr>
              <w:widowControl w:val="0"/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</w:p>
        </w:tc>
        <w:tc>
          <w:tcPr>
            <w:tcW w:w="709" w:type="dxa"/>
          </w:tcPr>
          <w:p w14:paraId="16890FF7" w14:textId="77777777" w:rsidR="004807EE" w:rsidRPr="004807EE" w:rsidRDefault="004807EE" w:rsidP="000368FD">
            <w:pPr>
              <w:widowControl w:val="0"/>
              <w:spacing w:line="276" w:lineRule="auto"/>
              <w:ind w:left="10"/>
              <w:jc w:val="center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1</w:t>
            </w:r>
          </w:p>
        </w:tc>
        <w:tc>
          <w:tcPr>
            <w:tcW w:w="5838" w:type="dxa"/>
          </w:tcPr>
          <w:p w14:paraId="6FDB867A" w14:textId="1DF44A3D" w:rsidR="004807EE" w:rsidRPr="004807EE" w:rsidRDefault="004807EE" w:rsidP="00C94E48">
            <w:pPr>
              <w:widowControl w:val="0"/>
              <w:spacing w:line="276" w:lineRule="auto"/>
              <w:ind w:left="69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Si no introduce nombre, al intentar ingresar el sistema emite</w:t>
            </w:r>
            <w:r w:rsidR="00C94E48">
              <w:rPr>
                <w:rFonts w:ascii="Times New Roman" w:hAnsi="Times New Roman"/>
                <w:sz w:val="24"/>
                <w:szCs w:val="24"/>
                <w:lang w:val="es-PY"/>
              </w:rPr>
              <w:t xml:space="preserve"> </w:t>
            </w: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alerta de campo vacío.</w:t>
            </w:r>
          </w:p>
        </w:tc>
      </w:tr>
      <w:tr w:rsidR="004807EE" w14:paraId="0DCCBB33" w14:textId="77777777" w:rsidTr="00C94E48">
        <w:trPr>
          <w:trHeight w:val="763"/>
        </w:trPr>
        <w:tc>
          <w:tcPr>
            <w:tcW w:w="2809" w:type="dxa"/>
            <w:vMerge/>
          </w:tcPr>
          <w:p w14:paraId="7550B446" w14:textId="77777777" w:rsidR="004807EE" w:rsidRPr="004807EE" w:rsidRDefault="004807EE" w:rsidP="000368FD">
            <w:pPr>
              <w:widowControl w:val="0"/>
              <w:spacing w:line="276" w:lineRule="auto"/>
              <w:rPr>
                <w:rFonts w:ascii="Times New Roman" w:hAnsi="Times New Roman"/>
                <w:sz w:val="24"/>
                <w:szCs w:val="24"/>
                <w:lang w:val="es-PY"/>
              </w:rPr>
            </w:pPr>
          </w:p>
        </w:tc>
        <w:tc>
          <w:tcPr>
            <w:tcW w:w="709" w:type="dxa"/>
          </w:tcPr>
          <w:p w14:paraId="3420DE69" w14:textId="77777777" w:rsidR="004807EE" w:rsidRPr="004807EE" w:rsidRDefault="004807EE" w:rsidP="000368FD">
            <w:pPr>
              <w:widowControl w:val="0"/>
              <w:spacing w:line="276" w:lineRule="auto"/>
              <w:ind w:left="10"/>
              <w:jc w:val="center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2</w:t>
            </w:r>
          </w:p>
        </w:tc>
        <w:tc>
          <w:tcPr>
            <w:tcW w:w="5838" w:type="dxa"/>
          </w:tcPr>
          <w:p w14:paraId="064485C6" w14:textId="0A3D4B18" w:rsidR="004807EE" w:rsidRPr="004807EE" w:rsidRDefault="004807EE" w:rsidP="00C94E48">
            <w:pPr>
              <w:widowControl w:val="0"/>
              <w:spacing w:line="276" w:lineRule="auto"/>
              <w:ind w:left="69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Si no introduce los demás datos, al intentar ingresar el sistema</w:t>
            </w:r>
            <w:r w:rsidR="00C94E48">
              <w:rPr>
                <w:rFonts w:ascii="Times New Roman" w:hAnsi="Times New Roman"/>
                <w:sz w:val="24"/>
                <w:szCs w:val="24"/>
                <w:lang w:val="es-PY"/>
              </w:rPr>
              <w:t xml:space="preserve"> </w:t>
            </w: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emite alerta de campo vacío.</w:t>
            </w:r>
          </w:p>
        </w:tc>
      </w:tr>
      <w:tr w:rsidR="004807EE" w14:paraId="32D2410F" w14:textId="77777777" w:rsidTr="00C94E48">
        <w:trPr>
          <w:trHeight w:val="1901"/>
        </w:trPr>
        <w:tc>
          <w:tcPr>
            <w:tcW w:w="2809" w:type="dxa"/>
          </w:tcPr>
          <w:p w14:paraId="023644D6" w14:textId="77777777" w:rsidR="004807EE" w:rsidRPr="004807EE" w:rsidRDefault="004807EE" w:rsidP="00625448">
            <w:pPr>
              <w:widowControl w:val="0"/>
              <w:spacing w:line="360" w:lineRule="auto"/>
              <w:ind w:left="69"/>
              <w:rPr>
                <w:rFonts w:ascii="Times New Roman" w:hAnsi="Times New Roman"/>
                <w:b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b/>
                <w:sz w:val="24"/>
                <w:szCs w:val="24"/>
                <w:lang w:val="es-PY"/>
              </w:rPr>
              <w:t>Importancia</w:t>
            </w:r>
          </w:p>
        </w:tc>
        <w:tc>
          <w:tcPr>
            <w:tcW w:w="6547" w:type="dxa"/>
            <w:gridSpan w:val="2"/>
          </w:tcPr>
          <w:p w14:paraId="25A30AD6" w14:textId="693346A1" w:rsidR="004807EE" w:rsidRPr="004807EE" w:rsidRDefault="00433B59" w:rsidP="00C94E48">
            <w:pPr>
              <w:widowControl w:val="0"/>
              <w:ind w:left="69"/>
              <w:rPr>
                <w:rFonts w:ascii="Times New Roman" w:hAnsi="Times New Roman"/>
                <w:sz w:val="24"/>
                <w:szCs w:val="24"/>
                <w:lang w:val="es-PY"/>
              </w:rPr>
            </w:pPr>
            <w:r>
              <w:rPr>
                <w:rFonts w:ascii="Times New Roman" w:hAnsi="Times New Roman"/>
                <w:sz w:val="24"/>
                <w:szCs w:val="24"/>
                <w:lang w:val="es-PY"/>
              </w:rPr>
              <w:t>10</w:t>
            </w:r>
            <w:r w:rsidR="004807EE" w:rsidRPr="004807EE">
              <w:rPr>
                <w:rFonts w:ascii="Times New Roman" w:hAnsi="Times New Roman"/>
                <w:sz w:val="24"/>
                <w:szCs w:val="24"/>
                <w:lang w:val="es-PY"/>
              </w:rPr>
              <w:t xml:space="preserve"> - Alta </w:t>
            </w:r>
          </w:p>
          <w:p w14:paraId="7AE367D0" w14:textId="77777777" w:rsidR="004807EE" w:rsidRPr="004807EE" w:rsidRDefault="004807EE" w:rsidP="00C94E48">
            <w:pPr>
              <w:widowControl w:val="0"/>
              <w:spacing w:before="139"/>
              <w:ind w:left="69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1 – 4 prioridad baja</w:t>
            </w:r>
          </w:p>
          <w:p w14:paraId="01129FFC" w14:textId="77777777" w:rsidR="004807EE" w:rsidRPr="004807EE" w:rsidRDefault="004807EE" w:rsidP="00C94E48">
            <w:pPr>
              <w:widowControl w:val="0"/>
              <w:spacing w:before="137"/>
              <w:ind w:left="69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5 – 7 prioridad media</w:t>
            </w:r>
          </w:p>
          <w:p w14:paraId="42903F1E" w14:textId="77777777" w:rsidR="004807EE" w:rsidRPr="004807EE" w:rsidRDefault="004807EE" w:rsidP="00C94E48">
            <w:pPr>
              <w:widowControl w:val="0"/>
              <w:spacing w:before="139"/>
              <w:ind w:left="69"/>
              <w:rPr>
                <w:rFonts w:ascii="Times New Roman" w:hAnsi="Times New Roman"/>
                <w:sz w:val="24"/>
                <w:szCs w:val="24"/>
                <w:lang w:val="es-PY"/>
              </w:rPr>
            </w:pPr>
            <w:r w:rsidRPr="004807EE">
              <w:rPr>
                <w:rFonts w:ascii="Times New Roman" w:hAnsi="Times New Roman"/>
                <w:sz w:val="24"/>
                <w:szCs w:val="24"/>
                <w:lang w:val="es-PY"/>
              </w:rPr>
              <w:t>8 – 10 prioridad alta</w:t>
            </w:r>
          </w:p>
        </w:tc>
      </w:tr>
    </w:tbl>
    <w:p w14:paraId="3C26B189" w14:textId="33759E46" w:rsidR="00C95C46" w:rsidRDefault="00C95C46" w:rsidP="00625448">
      <w:pPr>
        <w:spacing w:line="360" w:lineRule="auto"/>
        <w:rPr>
          <w:lang w:val="es-PY" w:eastAsia="pt-BR"/>
        </w:rPr>
      </w:pPr>
    </w:p>
    <w:p w14:paraId="6E1A3EF0" w14:textId="77777777" w:rsidR="000368FD" w:rsidRDefault="000368FD" w:rsidP="00625448">
      <w:pPr>
        <w:pStyle w:val="Ttulo1"/>
        <w:keepNext w:val="0"/>
        <w:widowControl w:val="0"/>
        <w:numPr>
          <w:ilvl w:val="0"/>
          <w:numId w:val="0"/>
        </w:numPr>
        <w:spacing w:before="56" w:after="3" w:line="360" w:lineRule="auto"/>
        <w:ind w:left="432" w:right="2888"/>
        <w:rPr>
          <w:rFonts w:ascii="Times New Roman" w:hAnsi="Times New Roman" w:cs="Times New Roman"/>
          <w:szCs w:val="24"/>
        </w:rPr>
      </w:pPr>
    </w:p>
    <w:p w14:paraId="7FED6017" w14:textId="77777777" w:rsidR="000368FD" w:rsidRDefault="000368FD" w:rsidP="00625448">
      <w:pPr>
        <w:pStyle w:val="Ttulo1"/>
        <w:keepNext w:val="0"/>
        <w:widowControl w:val="0"/>
        <w:numPr>
          <w:ilvl w:val="0"/>
          <w:numId w:val="0"/>
        </w:numPr>
        <w:spacing w:before="56" w:after="3" w:line="360" w:lineRule="auto"/>
        <w:ind w:left="432" w:right="2888"/>
        <w:rPr>
          <w:rFonts w:ascii="Times New Roman" w:hAnsi="Times New Roman" w:cs="Times New Roman"/>
          <w:szCs w:val="24"/>
        </w:rPr>
      </w:pPr>
    </w:p>
    <w:p w14:paraId="296B91C2" w14:textId="77777777" w:rsidR="00176390" w:rsidRDefault="00176390" w:rsidP="00176390"/>
    <w:p w14:paraId="1EC37D85" w14:textId="77777777" w:rsidR="00176390" w:rsidRDefault="00176390" w:rsidP="00176390"/>
    <w:p w14:paraId="4CB31A14" w14:textId="77777777" w:rsidR="00176390" w:rsidRDefault="00176390" w:rsidP="00176390"/>
    <w:p w14:paraId="0DFC450A" w14:textId="77777777" w:rsidR="00176390" w:rsidRPr="00176390" w:rsidRDefault="00176390" w:rsidP="00176390"/>
    <w:p w14:paraId="05E729A5" w14:textId="7D3F3F16" w:rsidR="004807EE" w:rsidRPr="000368FD" w:rsidRDefault="00F96692" w:rsidP="00BC7300">
      <w:pPr>
        <w:pStyle w:val="Ttulo1"/>
        <w:keepNext w:val="0"/>
        <w:widowControl w:val="0"/>
        <w:numPr>
          <w:ilvl w:val="0"/>
          <w:numId w:val="35"/>
        </w:numPr>
        <w:spacing w:before="56" w:after="3" w:line="360" w:lineRule="auto"/>
        <w:ind w:right="2888"/>
        <w:rPr>
          <w:rFonts w:ascii="Times New Roman" w:hAnsi="Times New Roman" w:cs="Times New Roman"/>
          <w:b w:val="0"/>
          <w:szCs w:val="24"/>
        </w:rPr>
      </w:pPr>
      <w:bookmarkStart w:id="17" w:name="_Toc231747997"/>
      <w:bookmarkStart w:id="18" w:name="_Toc231844667"/>
      <w:r>
        <w:rPr>
          <w:noProof/>
          <w:lang w:val="es-PY"/>
        </w:rPr>
        <w:lastRenderedPageBreak/>
        <w:drawing>
          <wp:anchor distT="0" distB="0" distL="114300" distR="114300" simplePos="0" relativeHeight="251768320" behindDoc="0" locked="0" layoutInCell="1" allowOverlap="1" wp14:anchorId="4B59EA89" wp14:editId="478E17AF">
            <wp:simplePos x="0" y="0"/>
            <wp:positionH relativeFrom="margin">
              <wp:posOffset>238125</wp:posOffset>
            </wp:positionH>
            <wp:positionV relativeFrom="paragraph">
              <wp:posOffset>0</wp:posOffset>
            </wp:positionV>
            <wp:extent cx="4019550" cy="3490595"/>
            <wp:effectExtent l="0" t="0" r="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9" w:name="_Toc231844668"/>
      <w:bookmarkEnd w:id="18"/>
      <w:r w:rsidR="004807EE" w:rsidRPr="000368FD">
        <w:rPr>
          <w:rFonts w:ascii="Times New Roman" w:hAnsi="Times New Roman" w:cs="Times New Roman"/>
          <w:b w:val="0"/>
          <w:szCs w:val="24"/>
        </w:rPr>
        <w:t>R</w:t>
      </w:r>
      <w:bookmarkEnd w:id="17"/>
      <w:r w:rsidR="000368FD" w:rsidRPr="000368FD">
        <w:rPr>
          <w:rFonts w:ascii="Times New Roman" w:hAnsi="Times New Roman" w:cs="Times New Roman"/>
          <w:b w:val="0"/>
          <w:szCs w:val="24"/>
        </w:rPr>
        <w:t>egistrar citas médicas</w:t>
      </w:r>
      <w:bookmarkEnd w:id="19"/>
      <w:r w:rsidR="000368FD" w:rsidRPr="000368FD">
        <w:rPr>
          <w:rFonts w:ascii="Times New Roman" w:hAnsi="Times New Roman" w:cs="Times New Roman"/>
          <w:b w:val="0"/>
          <w:szCs w:val="24"/>
        </w:rPr>
        <w:t xml:space="preserve"> </w:t>
      </w:r>
    </w:p>
    <w:p w14:paraId="337B3872" w14:textId="1931399E" w:rsidR="00C95C46" w:rsidRDefault="00C95C46" w:rsidP="00625448">
      <w:pPr>
        <w:spacing w:line="360" w:lineRule="auto"/>
        <w:rPr>
          <w:lang w:val="es-PY" w:eastAsia="pt-BR"/>
        </w:rPr>
      </w:pPr>
    </w:p>
    <w:tbl>
      <w:tblPr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7160"/>
      </w:tblGrid>
      <w:tr w:rsidR="00F96692" w:rsidRPr="00F96692" w14:paraId="2DD02C0D" w14:textId="77777777" w:rsidTr="00597721">
        <w:tc>
          <w:tcPr>
            <w:tcW w:w="1668" w:type="dxa"/>
          </w:tcPr>
          <w:p w14:paraId="075A3F57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Campo</w:t>
            </w:r>
          </w:p>
        </w:tc>
        <w:tc>
          <w:tcPr>
            <w:tcW w:w="7160" w:type="dxa"/>
          </w:tcPr>
          <w:p w14:paraId="2C3CA69A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Descripción</w:t>
            </w:r>
          </w:p>
        </w:tc>
      </w:tr>
      <w:tr w:rsidR="00F96692" w:rsidRPr="00F96692" w14:paraId="6804A3F1" w14:textId="77777777" w:rsidTr="00597721">
        <w:tc>
          <w:tcPr>
            <w:tcW w:w="1668" w:type="dxa"/>
          </w:tcPr>
          <w:p w14:paraId="2636BADA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Actor</w:t>
            </w:r>
          </w:p>
        </w:tc>
        <w:tc>
          <w:tcPr>
            <w:tcW w:w="7160" w:type="dxa"/>
          </w:tcPr>
          <w:p w14:paraId="1CAB05A7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Encargado</w:t>
            </w:r>
          </w:p>
        </w:tc>
      </w:tr>
      <w:tr w:rsidR="00F96692" w:rsidRPr="00F96692" w14:paraId="1A238E71" w14:textId="77777777" w:rsidTr="00597721">
        <w:tc>
          <w:tcPr>
            <w:tcW w:w="1668" w:type="dxa"/>
          </w:tcPr>
          <w:p w14:paraId="1512514F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Precondición</w:t>
            </w:r>
          </w:p>
        </w:tc>
        <w:tc>
          <w:tcPr>
            <w:tcW w:w="7160" w:type="dxa"/>
          </w:tcPr>
          <w:p w14:paraId="7AC607BB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Usuario autenticado en el sistema</w:t>
            </w:r>
          </w:p>
        </w:tc>
      </w:tr>
      <w:tr w:rsidR="00F96692" w:rsidRPr="00F96692" w14:paraId="5DA68BE0" w14:textId="77777777" w:rsidTr="00597721">
        <w:tc>
          <w:tcPr>
            <w:tcW w:w="1668" w:type="dxa"/>
          </w:tcPr>
          <w:p w14:paraId="611C421E" w14:textId="77777777" w:rsidR="00F96692" w:rsidRPr="00F96692" w:rsidRDefault="00F96692" w:rsidP="00F96692">
            <w:pPr>
              <w:suppressAutoHyphens w:val="0"/>
              <w:spacing w:before="120" w:after="160" w:line="360" w:lineRule="auto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Descripción</w:t>
            </w:r>
          </w:p>
        </w:tc>
        <w:tc>
          <w:tcPr>
            <w:tcW w:w="7160" w:type="dxa"/>
          </w:tcPr>
          <w:p w14:paraId="1421542A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Permite registrar una nueva cita</w:t>
            </w:r>
          </w:p>
        </w:tc>
      </w:tr>
      <w:tr w:rsidR="00F96692" w:rsidRPr="00F96692" w14:paraId="25B5FFF1" w14:textId="77777777" w:rsidTr="00597721">
        <w:tc>
          <w:tcPr>
            <w:tcW w:w="1668" w:type="dxa"/>
          </w:tcPr>
          <w:p w14:paraId="5950E831" w14:textId="77777777" w:rsidR="00F96692" w:rsidRPr="00F96692" w:rsidRDefault="00F96692" w:rsidP="00F96692">
            <w:pPr>
              <w:suppressAutoHyphens w:val="0"/>
              <w:spacing w:before="120" w:after="160" w:line="360" w:lineRule="auto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Flujo Principal</w:t>
            </w:r>
          </w:p>
        </w:tc>
        <w:tc>
          <w:tcPr>
            <w:tcW w:w="7160" w:type="dxa"/>
          </w:tcPr>
          <w:p w14:paraId="0FE87526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Seleccionar “Nueva Cita”</w:t>
            </w:r>
          </w:p>
          <w:p w14:paraId="63E2E202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Ingresar datos del paciente</w:t>
            </w:r>
          </w:p>
          <w:p w14:paraId="12055134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Ingresar sala- hora y fecha</w:t>
            </w:r>
          </w:p>
          <w:p w14:paraId="7108EFA2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Ingresa doctor</w:t>
            </w:r>
          </w:p>
          <w:p w14:paraId="7EDE1F72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Agrega comentario</w:t>
            </w:r>
          </w:p>
          <w:p w14:paraId="2A695386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El sistema valida datos</w:t>
            </w:r>
          </w:p>
        </w:tc>
      </w:tr>
      <w:tr w:rsidR="00F96692" w:rsidRPr="00F96692" w14:paraId="165054CE" w14:textId="77777777" w:rsidTr="00597721">
        <w:tc>
          <w:tcPr>
            <w:tcW w:w="1668" w:type="dxa"/>
          </w:tcPr>
          <w:p w14:paraId="5228863C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proofErr w:type="spellStart"/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Postcondición</w:t>
            </w:r>
            <w:proofErr w:type="spellEnd"/>
          </w:p>
        </w:tc>
        <w:tc>
          <w:tcPr>
            <w:tcW w:w="7160" w:type="dxa"/>
          </w:tcPr>
          <w:p w14:paraId="77B282C9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Registra la cita en estado “pendiente”</w:t>
            </w:r>
          </w:p>
        </w:tc>
      </w:tr>
    </w:tbl>
    <w:p w14:paraId="107C31D3" w14:textId="36D6F48E" w:rsidR="00C95C46" w:rsidRPr="004807EE" w:rsidRDefault="00F96692" w:rsidP="00625448">
      <w:pPr>
        <w:spacing w:line="360" w:lineRule="auto"/>
        <w:rPr>
          <w:lang w:eastAsia="pt-BR"/>
        </w:rPr>
      </w:pPr>
      <w:r>
        <w:rPr>
          <w:noProof/>
          <w:lang w:val="es-PY"/>
        </w:rPr>
        <w:lastRenderedPageBreak/>
        <w:drawing>
          <wp:inline distT="0" distB="0" distL="0" distR="0" wp14:anchorId="6F70BF47" wp14:editId="536702E0">
            <wp:extent cx="4914900" cy="45434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62F7" w14:textId="6F81849B" w:rsidR="00C95C46" w:rsidRPr="002C4978" w:rsidRDefault="00C95C46" w:rsidP="00625448">
      <w:pPr>
        <w:spacing w:line="360" w:lineRule="auto"/>
        <w:rPr>
          <w:lang w:eastAsia="pt-BR"/>
        </w:rPr>
      </w:pPr>
    </w:p>
    <w:p w14:paraId="30725630" w14:textId="77777777" w:rsidR="00F96692" w:rsidRDefault="00F96692" w:rsidP="00F96692">
      <w:pPr>
        <w:pStyle w:val="font-claude-response-body"/>
        <w:spacing w:line="360" w:lineRule="auto"/>
      </w:pPr>
      <w:r>
        <w:t>El diagrama muestra el flujo completo con dos puntos de validación:</w:t>
      </w:r>
    </w:p>
    <w:p w14:paraId="2D614E13" w14:textId="77777777" w:rsidR="00F96692" w:rsidRDefault="00F96692" w:rsidP="00F96692">
      <w:pPr>
        <w:pStyle w:val="font-claude-response-body"/>
        <w:numPr>
          <w:ilvl w:val="0"/>
          <w:numId w:val="34"/>
        </w:numPr>
        <w:spacing w:line="360" w:lineRule="auto"/>
      </w:pPr>
      <w:r w:rsidRPr="0084395B">
        <w:rPr>
          <w:rStyle w:val="Textoennegrita"/>
        </w:rPr>
        <w:t>Campos completos y válidos:</w:t>
      </w:r>
      <w:r>
        <w:t xml:space="preserve"> si algún campo está vacío o con formato incorrecto, el sistema muestra el error y retorna al formulario.</w:t>
      </w:r>
    </w:p>
    <w:p w14:paraId="08FCF231" w14:textId="77777777" w:rsidR="00F96692" w:rsidRDefault="00F96692" w:rsidP="00F96692">
      <w:pPr>
        <w:pStyle w:val="font-claude-response-body"/>
        <w:numPr>
          <w:ilvl w:val="0"/>
          <w:numId w:val="34"/>
        </w:numPr>
        <w:spacing w:line="360" w:lineRule="auto"/>
      </w:pPr>
      <w:r w:rsidRPr="0084395B">
        <w:rPr>
          <w:rStyle w:val="Textoennegrita"/>
        </w:rPr>
        <w:t>Cédula ya registrada:</w:t>
      </w:r>
      <w:r>
        <w:t xml:space="preserve"> si la cédula ingresada ya existe en la base de datos, el sistema informa que el paciente es duplicado y no permite continuar.</w:t>
      </w:r>
    </w:p>
    <w:p w14:paraId="6AE3F99F" w14:textId="77777777" w:rsidR="00F96692" w:rsidRDefault="00F96692" w:rsidP="00F96692">
      <w:pPr>
        <w:pStyle w:val="font-claude-response-body"/>
        <w:spacing w:line="360" w:lineRule="auto"/>
      </w:pPr>
      <w:r>
        <w:t xml:space="preserve">Si todo es correcto, el flujo guarda al paciente en </w:t>
      </w:r>
      <w:proofErr w:type="spellStart"/>
      <w:r>
        <w:t>MySQL</w:t>
      </w:r>
      <w:proofErr w:type="spellEnd"/>
      <w:r>
        <w:t xml:space="preserve"> y </w:t>
      </w:r>
      <w:r w:rsidRPr="0084395B">
        <w:rPr>
          <w:rStyle w:val="Textoennegrita"/>
        </w:rPr>
        <w:t>crea la historia clínica automáticamente</w:t>
      </w:r>
      <w:r>
        <w:t>, finalizando con un mensaje de confirmación.</w:t>
      </w:r>
    </w:p>
    <w:p w14:paraId="56C91735" w14:textId="7B8C317B" w:rsidR="00C95C46" w:rsidRDefault="00C95C46" w:rsidP="00625448">
      <w:pPr>
        <w:spacing w:line="360" w:lineRule="auto"/>
        <w:rPr>
          <w:lang w:val="es-PY" w:eastAsia="pt-BR"/>
        </w:rPr>
      </w:pPr>
    </w:p>
    <w:p w14:paraId="4C5324BC" w14:textId="2CB50D40" w:rsidR="00C95C46" w:rsidRDefault="00C95C46" w:rsidP="00625448">
      <w:pPr>
        <w:spacing w:line="360" w:lineRule="auto"/>
        <w:rPr>
          <w:lang w:val="es-PY" w:eastAsia="pt-BR"/>
        </w:rPr>
      </w:pPr>
    </w:p>
    <w:tbl>
      <w:tblPr>
        <w:tblW w:w="7621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0"/>
        <w:gridCol w:w="5981"/>
      </w:tblGrid>
      <w:tr w:rsidR="00F96692" w:rsidRPr="00F96692" w14:paraId="7461199C" w14:textId="77777777" w:rsidTr="00597721">
        <w:tc>
          <w:tcPr>
            <w:tcW w:w="1640" w:type="dxa"/>
          </w:tcPr>
          <w:p w14:paraId="6142F9DF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lastRenderedPageBreak/>
              <w:t>Campo</w:t>
            </w:r>
          </w:p>
        </w:tc>
        <w:tc>
          <w:tcPr>
            <w:tcW w:w="5981" w:type="dxa"/>
          </w:tcPr>
          <w:p w14:paraId="6178DA71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Descripción</w:t>
            </w:r>
          </w:p>
        </w:tc>
      </w:tr>
      <w:tr w:rsidR="00F96692" w:rsidRPr="00F96692" w14:paraId="2238B531" w14:textId="77777777" w:rsidTr="00597721">
        <w:tc>
          <w:tcPr>
            <w:tcW w:w="1640" w:type="dxa"/>
          </w:tcPr>
          <w:p w14:paraId="4C20597A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Actor</w:t>
            </w:r>
          </w:p>
        </w:tc>
        <w:tc>
          <w:tcPr>
            <w:tcW w:w="5981" w:type="dxa"/>
          </w:tcPr>
          <w:p w14:paraId="10157511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Encargado</w:t>
            </w:r>
          </w:p>
        </w:tc>
      </w:tr>
      <w:tr w:rsidR="00F96692" w:rsidRPr="00F96692" w14:paraId="7CD487D6" w14:textId="77777777" w:rsidTr="00597721">
        <w:tc>
          <w:tcPr>
            <w:tcW w:w="1640" w:type="dxa"/>
          </w:tcPr>
          <w:p w14:paraId="748BCC20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Precondición</w:t>
            </w:r>
          </w:p>
        </w:tc>
        <w:tc>
          <w:tcPr>
            <w:tcW w:w="5981" w:type="dxa"/>
          </w:tcPr>
          <w:p w14:paraId="3222D1BA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Usuario autenticado en el sistema</w:t>
            </w:r>
          </w:p>
        </w:tc>
      </w:tr>
      <w:tr w:rsidR="00F96692" w:rsidRPr="00F96692" w14:paraId="3B4770AA" w14:textId="77777777" w:rsidTr="00597721">
        <w:tc>
          <w:tcPr>
            <w:tcW w:w="1640" w:type="dxa"/>
          </w:tcPr>
          <w:p w14:paraId="006C1096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Descripción</w:t>
            </w:r>
          </w:p>
        </w:tc>
        <w:tc>
          <w:tcPr>
            <w:tcW w:w="5981" w:type="dxa"/>
          </w:tcPr>
          <w:p w14:paraId="4CC4F713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Permite agregar un paciente</w:t>
            </w:r>
          </w:p>
        </w:tc>
      </w:tr>
      <w:tr w:rsidR="00F96692" w:rsidRPr="00F96692" w14:paraId="2AA6A298" w14:textId="77777777" w:rsidTr="00597721">
        <w:tc>
          <w:tcPr>
            <w:tcW w:w="1640" w:type="dxa"/>
          </w:tcPr>
          <w:p w14:paraId="3EBA0A1E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Flujo Principal</w:t>
            </w:r>
          </w:p>
        </w:tc>
        <w:tc>
          <w:tcPr>
            <w:tcW w:w="5981" w:type="dxa"/>
          </w:tcPr>
          <w:p w14:paraId="0222EB02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Ingresar en el ítem de paciente</w:t>
            </w:r>
          </w:p>
          <w:p w14:paraId="109E517E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Agregar datos</w:t>
            </w:r>
          </w:p>
          <w:p w14:paraId="24A9173C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Agregar localidad</w:t>
            </w:r>
          </w:p>
          <w:p w14:paraId="05ED15B8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Cuenta con IPS</w:t>
            </w:r>
          </w:p>
          <w:p w14:paraId="7366DACE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Genera el registro</w:t>
            </w:r>
          </w:p>
          <w:p w14:paraId="4BE4FC0F" w14:textId="77777777" w:rsidR="00F96692" w:rsidRPr="00F96692" w:rsidRDefault="00F96692" w:rsidP="00F96692">
            <w:pPr>
              <w:suppressAutoHyphens w:val="0"/>
              <w:spacing w:before="120" w:after="160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Guardar cambios</w:t>
            </w:r>
          </w:p>
        </w:tc>
      </w:tr>
      <w:tr w:rsidR="00F96692" w:rsidRPr="00F96692" w14:paraId="19D2FEC0" w14:textId="77777777" w:rsidTr="00597721">
        <w:tc>
          <w:tcPr>
            <w:tcW w:w="1640" w:type="dxa"/>
          </w:tcPr>
          <w:p w14:paraId="55B85E36" w14:textId="77777777" w:rsidR="00F96692" w:rsidRPr="00F96692" w:rsidRDefault="00F96692" w:rsidP="00F96692">
            <w:pPr>
              <w:suppressAutoHyphens w:val="0"/>
              <w:spacing w:before="120" w:after="160" w:line="360" w:lineRule="auto"/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</w:pPr>
            <w:proofErr w:type="spellStart"/>
            <w:r w:rsidRPr="00F96692">
              <w:rPr>
                <w:rFonts w:ascii="Times New Roman" w:hAnsi="Times New Roman"/>
                <w:b/>
                <w:bCs/>
                <w:sz w:val="22"/>
                <w:szCs w:val="22"/>
                <w:lang w:val="es-ES" w:eastAsia="es-PY"/>
              </w:rPr>
              <w:t>Postcondición</w:t>
            </w:r>
            <w:proofErr w:type="spellEnd"/>
          </w:p>
        </w:tc>
        <w:tc>
          <w:tcPr>
            <w:tcW w:w="5981" w:type="dxa"/>
          </w:tcPr>
          <w:p w14:paraId="1D0311EA" w14:textId="77777777" w:rsidR="00F96692" w:rsidRPr="00F96692" w:rsidRDefault="00F96692" w:rsidP="00F96692">
            <w:pPr>
              <w:suppressAutoHyphens w:val="0"/>
              <w:spacing w:before="120" w:after="160" w:line="360" w:lineRule="auto"/>
              <w:rPr>
                <w:rFonts w:ascii="Times New Roman" w:hAnsi="Times New Roman"/>
                <w:sz w:val="22"/>
                <w:szCs w:val="22"/>
                <w:lang w:val="es-ES" w:eastAsia="es-PY"/>
              </w:rPr>
            </w:pPr>
            <w:r w:rsidRPr="00F96692">
              <w:rPr>
                <w:rFonts w:ascii="Times New Roman" w:hAnsi="Times New Roman"/>
                <w:sz w:val="22"/>
                <w:szCs w:val="22"/>
                <w:lang w:val="es-ES" w:eastAsia="es-PY"/>
              </w:rPr>
              <w:t>Paciente registrado correctamente</w:t>
            </w:r>
          </w:p>
        </w:tc>
      </w:tr>
    </w:tbl>
    <w:p w14:paraId="4D59A407" w14:textId="77777777" w:rsidR="004807EE" w:rsidRDefault="004807EE" w:rsidP="00625448">
      <w:pPr>
        <w:spacing w:line="360" w:lineRule="auto"/>
        <w:rPr>
          <w:lang w:val="es-PY" w:eastAsia="pt-BR"/>
        </w:rPr>
      </w:pPr>
    </w:p>
    <w:p w14:paraId="4E83BCD4" w14:textId="77777777" w:rsidR="00F96692" w:rsidRDefault="00F96692" w:rsidP="00625448">
      <w:pPr>
        <w:spacing w:line="360" w:lineRule="auto"/>
        <w:rPr>
          <w:lang w:val="es-PY" w:eastAsia="pt-BR"/>
        </w:rPr>
      </w:pPr>
    </w:p>
    <w:p w14:paraId="30EF1937" w14:textId="317FB1E9" w:rsidR="000368FD" w:rsidRPr="000368FD" w:rsidRDefault="000368FD" w:rsidP="000368FD">
      <w:pPr>
        <w:pStyle w:val="Ttulo2"/>
        <w:rPr>
          <w:rFonts w:ascii="Times New Roman" w:hAnsi="Times New Roman" w:cs="Times New Roman"/>
          <w:b w:val="0"/>
          <w:i w:val="0"/>
          <w:lang w:val="es-PY" w:eastAsia="pt-BR"/>
        </w:rPr>
      </w:pPr>
      <w:bookmarkStart w:id="20" w:name="_Toc231844669"/>
      <w:r w:rsidRPr="000368FD">
        <w:rPr>
          <w:rFonts w:ascii="Times New Roman" w:hAnsi="Times New Roman" w:cs="Times New Roman"/>
          <w:b w:val="0"/>
          <w:i w:val="0"/>
          <w:lang w:val="es-PY" w:eastAsia="pt-BR"/>
        </w:rPr>
        <w:t>Base de datos.</w:t>
      </w:r>
      <w:bookmarkEnd w:id="20"/>
    </w:p>
    <w:p w14:paraId="3769413F" w14:textId="482C407C" w:rsidR="00F96692" w:rsidRPr="00F96692" w:rsidRDefault="00F96692" w:rsidP="00F96692">
      <w:pPr>
        <w:spacing w:line="360" w:lineRule="auto"/>
        <w:rPr>
          <w:rFonts w:ascii="Times New Roman" w:hAnsi="Times New Roman"/>
          <w:color w:val="000000"/>
          <w:sz w:val="24"/>
        </w:rPr>
      </w:pPr>
      <w:r w:rsidRPr="00F96692">
        <w:rPr>
          <w:rFonts w:ascii="Times New Roman" w:hAnsi="Times New Roman"/>
          <w:color w:val="000000"/>
          <w:sz w:val="24"/>
        </w:rPr>
        <w:t xml:space="preserve">Para </w:t>
      </w:r>
      <w:proofErr w:type="spellStart"/>
      <w:r w:rsidRPr="00F96692">
        <w:rPr>
          <w:rFonts w:ascii="Times New Roman" w:hAnsi="Times New Roman"/>
          <w:color w:val="000000"/>
          <w:sz w:val="24"/>
        </w:rPr>
        <w:t>la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gestión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de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la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base de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datos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del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sistema de regi</w:t>
      </w:r>
      <w:r>
        <w:rPr>
          <w:rFonts w:ascii="Times New Roman" w:hAnsi="Times New Roman"/>
          <w:color w:val="000000"/>
          <w:sz w:val="24"/>
        </w:rPr>
        <w:t xml:space="preserve">stro de </w:t>
      </w:r>
      <w:proofErr w:type="spellStart"/>
      <w:r>
        <w:rPr>
          <w:rFonts w:ascii="Times New Roman" w:hAnsi="Times New Roman"/>
          <w:color w:val="000000"/>
          <w:sz w:val="24"/>
        </w:rPr>
        <w:t>asistencia</w:t>
      </w:r>
      <w:proofErr w:type="spellEnd"/>
      <w:r>
        <w:rPr>
          <w:rFonts w:ascii="Times New Roman" w:hAnsi="Times New Roman"/>
          <w:color w:val="000000"/>
          <w:sz w:val="24"/>
        </w:rPr>
        <w:t xml:space="preserve"> se </w:t>
      </w:r>
      <w:proofErr w:type="spellStart"/>
      <w:r>
        <w:rPr>
          <w:rFonts w:ascii="Times New Roman" w:hAnsi="Times New Roman"/>
          <w:color w:val="000000"/>
          <w:sz w:val="24"/>
        </w:rPr>
        <w:t>utilizaran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las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siguientes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herramientas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: MySQL Workbench y XAMPP, para </w:t>
      </w:r>
      <w:proofErr w:type="spellStart"/>
      <w:r w:rsidRPr="00F96692">
        <w:rPr>
          <w:rFonts w:ascii="Times New Roman" w:hAnsi="Times New Roman"/>
          <w:color w:val="000000"/>
          <w:sz w:val="24"/>
        </w:rPr>
        <w:t>el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correcto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desarrollo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de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la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base de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datos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.  A </w:t>
      </w:r>
      <w:proofErr w:type="spellStart"/>
      <w:r w:rsidRPr="00F96692">
        <w:rPr>
          <w:rFonts w:ascii="Times New Roman" w:hAnsi="Times New Roman"/>
          <w:color w:val="000000"/>
          <w:sz w:val="24"/>
        </w:rPr>
        <w:t>continuación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, se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describe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el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uso de cada una de estas </w:t>
      </w:r>
      <w:proofErr w:type="spellStart"/>
      <w:r w:rsidRPr="00F96692">
        <w:rPr>
          <w:rFonts w:ascii="Times New Roman" w:hAnsi="Times New Roman"/>
          <w:color w:val="000000"/>
          <w:sz w:val="24"/>
        </w:rPr>
        <w:t>herramientas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en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el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proyecto</w:t>
      </w:r>
      <w:proofErr w:type="spellEnd"/>
      <w:r w:rsidRPr="00F96692">
        <w:rPr>
          <w:rFonts w:ascii="Times New Roman" w:hAnsi="Times New Roman"/>
          <w:color w:val="000000"/>
          <w:sz w:val="24"/>
        </w:rPr>
        <w:t>.</w:t>
      </w:r>
    </w:p>
    <w:p w14:paraId="25D3F081" w14:textId="3C81F7B5" w:rsidR="00C95C46" w:rsidRPr="00F96692" w:rsidRDefault="00F96692" w:rsidP="00F96692">
      <w:pPr>
        <w:spacing w:line="360" w:lineRule="auto"/>
        <w:rPr>
          <w:rFonts w:ascii="Times New Roman" w:hAnsi="Times New Roman"/>
          <w:color w:val="27251E"/>
          <w:sz w:val="24"/>
        </w:rPr>
      </w:pPr>
      <w:proofErr w:type="spellStart"/>
      <w:r w:rsidRPr="00F96692">
        <w:rPr>
          <w:rFonts w:ascii="Times New Roman" w:hAnsi="Times New Roman"/>
          <w:sz w:val="24"/>
        </w:rPr>
        <w:t>Xampp</w:t>
      </w:r>
      <w:proofErr w:type="spellEnd"/>
      <w:r w:rsidRPr="00F96692">
        <w:rPr>
          <w:rFonts w:ascii="Times New Roman" w:hAnsi="Times New Roman"/>
          <w:sz w:val="24"/>
        </w:rPr>
        <w:t xml:space="preserve"> es </w:t>
      </w:r>
      <w:proofErr w:type="spellStart"/>
      <w:r w:rsidRPr="00F96692">
        <w:rPr>
          <w:rFonts w:ascii="Times New Roman" w:hAnsi="Times New Roman"/>
          <w:sz w:val="24"/>
        </w:rPr>
        <w:t>un</w:t>
      </w:r>
      <w:proofErr w:type="spellEnd"/>
      <w:r w:rsidRPr="00F96692">
        <w:rPr>
          <w:rFonts w:ascii="Times New Roman" w:hAnsi="Times New Roman"/>
          <w:sz w:val="24"/>
        </w:rPr>
        <w:t xml:space="preserve"> software libre y de código </w:t>
      </w:r>
      <w:proofErr w:type="spellStart"/>
      <w:r w:rsidRPr="00F96692">
        <w:rPr>
          <w:rFonts w:ascii="Times New Roman" w:hAnsi="Times New Roman"/>
          <w:sz w:val="24"/>
        </w:rPr>
        <w:t>abierto</w:t>
      </w:r>
      <w:proofErr w:type="spellEnd"/>
      <w:r w:rsidRPr="00F96692">
        <w:rPr>
          <w:rFonts w:ascii="Times New Roman" w:hAnsi="Times New Roman"/>
          <w:sz w:val="24"/>
        </w:rPr>
        <w:t xml:space="preserve"> que permite </w:t>
      </w:r>
      <w:proofErr w:type="spellStart"/>
      <w:r w:rsidRPr="00F96692">
        <w:rPr>
          <w:rFonts w:ascii="Times New Roman" w:hAnsi="Times New Roman"/>
          <w:sz w:val="24"/>
        </w:rPr>
        <w:t>crear</w:t>
      </w:r>
      <w:proofErr w:type="spellEnd"/>
      <w:r w:rsidRPr="00F96692">
        <w:rPr>
          <w:rFonts w:ascii="Times New Roman" w:hAnsi="Times New Roman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</w:rPr>
        <w:t>un</w:t>
      </w:r>
      <w:proofErr w:type="spellEnd"/>
      <w:r w:rsidRPr="00F96692">
        <w:rPr>
          <w:rFonts w:ascii="Times New Roman" w:hAnsi="Times New Roman"/>
          <w:sz w:val="24"/>
        </w:rPr>
        <w:t xml:space="preserve"> servidor web local para </w:t>
      </w:r>
      <w:proofErr w:type="spellStart"/>
      <w:r w:rsidRPr="00F96692">
        <w:rPr>
          <w:rFonts w:ascii="Times New Roman" w:hAnsi="Times New Roman"/>
          <w:sz w:val="24"/>
        </w:rPr>
        <w:t>el</w:t>
      </w:r>
      <w:proofErr w:type="spellEnd"/>
      <w:r w:rsidRPr="00F96692">
        <w:rPr>
          <w:rFonts w:ascii="Times New Roman" w:hAnsi="Times New Roman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</w:rPr>
        <w:t>desarrollo</w:t>
      </w:r>
      <w:proofErr w:type="spellEnd"/>
      <w:r w:rsidRPr="00F96692">
        <w:rPr>
          <w:rFonts w:ascii="Times New Roman" w:hAnsi="Times New Roman"/>
          <w:sz w:val="24"/>
        </w:rPr>
        <w:t xml:space="preserve"> y </w:t>
      </w:r>
      <w:proofErr w:type="spellStart"/>
      <w:r w:rsidRPr="00F96692">
        <w:rPr>
          <w:rFonts w:ascii="Times New Roman" w:hAnsi="Times New Roman"/>
          <w:sz w:val="24"/>
        </w:rPr>
        <w:t>pruebas</w:t>
      </w:r>
      <w:proofErr w:type="spellEnd"/>
      <w:r w:rsidRPr="00F96692">
        <w:rPr>
          <w:rFonts w:ascii="Times New Roman" w:hAnsi="Times New Roman"/>
          <w:sz w:val="24"/>
        </w:rPr>
        <w:t xml:space="preserve"> de </w:t>
      </w:r>
      <w:proofErr w:type="spellStart"/>
      <w:r w:rsidRPr="00F96692">
        <w:rPr>
          <w:rFonts w:ascii="Times New Roman" w:hAnsi="Times New Roman"/>
          <w:sz w:val="24"/>
        </w:rPr>
        <w:t>aplicaciones</w:t>
      </w:r>
      <w:proofErr w:type="spellEnd"/>
      <w:r w:rsidRPr="00F96692">
        <w:rPr>
          <w:rFonts w:ascii="Times New Roman" w:hAnsi="Times New Roman"/>
          <w:sz w:val="24"/>
        </w:rPr>
        <w:t xml:space="preserve"> web.</w:t>
      </w:r>
      <w:r w:rsidRPr="00F96692">
        <w:rPr>
          <w:rFonts w:ascii="Times New Roman" w:hAnsi="Times New Roman"/>
          <w:color w:val="27251E"/>
          <w:sz w:val="24"/>
        </w:rPr>
        <w:t xml:space="preserve">  Este entorno de </w:t>
      </w:r>
      <w:proofErr w:type="spellStart"/>
      <w:r w:rsidRPr="00F96692">
        <w:rPr>
          <w:rFonts w:ascii="Times New Roman" w:hAnsi="Times New Roman"/>
          <w:color w:val="27251E"/>
          <w:sz w:val="24"/>
        </w:rPr>
        <w:t>desarrollo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es </w:t>
      </w:r>
      <w:proofErr w:type="spellStart"/>
      <w:r w:rsidRPr="00F96692">
        <w:rPr>
          <w:rFonts w:ascii="Times New Roman" w:hAnsi="Times New Roman"/>
          <w:color w:val="27251E"/>
          <w:sz w:val="24"/>
        </w:rPr>
        <w:t>el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servidor</w:t>
      </w:r>
      <w:r w:rsidRPr="00F96692">
        <w:rPr>
          <w:rFonts w:ascii="Times New Roman" w:hAnsi="Times New Roman"/>
          <w:color w:val="27251E"/>
          <w:sz w:val="24"/>
        </w:rPr>
        <w:t>.</w:t>
      </w:r>
    </w:p>
    <w:p w14:paraId="6108B1D2" w14:textId="77777777" w:rsidR="00F96692" w:rsidRPr="00F96692" w:rsidRDefault="00F96692" w:rsidP="00F96692">
      <w:pPr>
        <w:spacing w:line="360" w:lineRule="auto"/>
        <w:rPr>
          <w:rFonts w:ascii="Times New Roman" w:hAnsi="Times New Roman"/>
          <w:sz w:val="24"/>
        </w:rPr>
      </w:pPr>
      <w:proofErr w:type="gramStart"/>
      <w:r w:rsidRPr="00F96692">
        <w:rPr>
          <w:rFonts w:ascii="Times New Roman" w:hAnsi="Times New Roman"/>
          <w:color w:val="27251E"/>
          <w:sz w:val="24"/>
        </w:rPr>
        <w:t>más</w:t>
      </w:r>
      <w:proofErr w:type="gramEnd"/>
      <w:r w:rsidRPr="00F96692">
        <w:rPr>
          <w:rFonts w:ascii="Times New Roman" w:hAnsi="Times New Roman"/>
          <w:color w:val="27251E"/>
          <w:sz w:val="24"/>
        </w:rPr>
        <w:t xml:space="preserve"> utilizado y popular entre </w:t>
      </w:r>
      <w:proofErr w:type="spellStart"/>
      <w:r w:rsidRPr="00F96692">
        <w:rPr>
          <w:rFonts w:ascii="Times New Roman" w:hAnsi="Times New Roman"/>
          <w:color w:val="27251E"/>
          <w:sz w:val="24"/>
        </w:rPr>
        <w:t>desarrolladores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web y programadores, </w:t>
      </w:r>
      <w:proofErr w:type="spellStart"/>
      <w:r w:rsidRPr="00F96692">
        <w:rPr>
          <w:rFonts w:ascii="Times New Roman" w:hAnsi="Times New Roman"/>
          <w:color w:val="27251E"/>
          <w:sz w:val="24"/>
        </w:rPr>
        <w:t>ya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que permite instalar y configurar </w:t>
      </w:r>
      <w:proofErr w:type="spellStart"/>
      <w:r w:rsidRPr="00F96692">
        <w:rPr>
          <w:rFonts w:ascii="Times New Roman" w:hAnsi="Times New Roman"/>
          <w:color w:val="27251E"/>
          <w:sz w:val="24"/>
        </w:rPr>
        <w:t>un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servidor local de </w:t>
      </w:r>
      <w:proofErr w:type="spellStart"/>
      <w:r w:rsidRPr="00F96692">
        <w:rPr>
          <w:rFonts w:ascii="Times New Roman" w:hAnsi="Times New Roman"/>
          <w:color w:val="27251E"/>
          <w:sz w:val="24"/>
        </w:rPr>
        <w:t>manera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27251E"/>
          <w:sz w:val="24"/>
        </w:rPr>
        <w:t>sencilla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. XAMPP está </w:t>
      </w:r>
      <w:proofErr w:type="spellStart"/>
      <w:r w:rsidRPr="00F96692">
        <w:rPr>
          <w:rFonts w:ascii="Times New Roman" w:hAnsi="Times New Roman"/>
          <w:color w:val="27251E"/>
          <w:sz w:val="24"/>
        </w:rPr>
        <w:t>diseñado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principalmente para </w:t>
      </w:r>
      <w:proofErr w:type="spellStart"/>
      <w:r w:rsidRPr="00F96692">
        <w:rPr>
          <w:rFonts w:ascii="Times New Roman" w:hAnsi="Times New Roman"/>
          <w:color w:val="27251E"/>
          <w:sz w:val="24"/>
        </w:rPr>
        <w:t>desarrollar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27251E"/>
          <w:sz w:val="24"/>
        </w:rPr>
        <w:t>proyectos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web o </w:t>
      </w:r>
      <w:proofErr w:type="spellStart"/>
      <w:r w:rsidRPr="00F96692">
        <w:rPr>
          <w:rFonts w:ascii="Times New Roman" w:hAnsi="Times New Roman"/>
          <w:color w:val="27251E"/>
          <w:sz w:val="24"/>
        </w:rPr>
        <w:t>probar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27251E"/>
          <w:sz w:val="24"/>
        </w:rPr>
        <w:t>proyectos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27251E"/>
          <w:sz w:val="24"/>
        </w:rPr>
        <w:t>en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27251E"/>
          <w:sz w:val="24"/>
        </w:rPr>
        <w:t>un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servidor local antes de </w:t>
      </w:r>
      <w:proofErr w:type="spellStart"/>
      <w:r w:rsidRPr="00F96692">
        <w:rPr>
          <w:rFonts w:ascii="Times New Roman" w:hAnsi="Times New Roman"/>
          <w:color w:val="27251E"/>
          <w:sz w:val="24"/>
        </w:rPr>
        <w:t>lanzarlos</w:t>
      </w:r>
      <w:proofErr w:type="spellEnd"/>
      <w:r w:rsidRPr="00F96692">
        <w:rPr>
          <w:rFonts w:ascii="Times New Roman" w:hAnsi="Times New Roman"/>
          <w:color w:val="27251E"/>
          <w:sz w:val="24"/>
        </w:rPr>
        <w:t xml:space="preserve"> al público</w:t>
      </w:r>
      <w:sdt>
        <w:sdtPr>
          <w:rPr>
            <w:rFonts w:ascii="Times New Roman" w:hAnsi="Times New Roman"/>
            <w:color w:val="27251E"/>
            <w:sz w:val="24"/>
          </w:rPr>
          <w:id w:val="1349606169"/>
          <w:citation/>
        </w:sdtPr>
        <w:sdtContent>
          <w:r w:rsidRPr="00F96692">
            <w:rPr>
              <w:rFonts w:ascii="Times New Roman" w:hAnsi="Times New Roman"/>
              <w:color w:val="27251E"/>
              <w:sz w:val="24"/>
            </w:rPr>
            <w:fldChar w:fldCharType="begin"/>
          </w:r>
          <w:r w:rsidRPr="00F96692">
            <w:rPr>
              <w:rFonts w:ascii="Times New Roman" w:hAnsi="Times New Roman"/>
              <w:color w:val="27251E"/>
              <w:sz w:val="24"/>
              <w:lang w:val="es-MX"/>
            </w:rPr>
            <w:instrText xml:space="preserve"> CITATION GoD24 \l 2058 </w:instrText>
          </w:r>
          <w:r w:rsidRPr="00F96692">
            <w:rPr>
              <w:rFonts w:ascii="Times New Roman" w:hAnsi="Times New Roman"/>
              <w:color w:val="27251E"/>
              <w:sz w:val="24"/>
            </w:rPr>
            <w:fldChar w:fldCharType="separate"/>
          </w:r>
          <w:r w:rsidRPr="00F96692">
            <w:rPr>
              <w:rFonts w:ascii="Times New Roman" w:hAnsi="Times New Roman"/>
              <w:noProof/>
              <w:color w:val="27251E"/>
              <w:sz w:val="24"/>
              <w:lang w:val="es-MX"/>
            </w:rPr>
            <w:t xml:space="preserve"> (GoDaddy, 2024)</w:t>
          </w:r>
          <w:r w:rsidRPr="00F96692">
            <w:rPr>
              <w:rFonts w:ascii="Times New Roman" w:hAnsi="Times New Roman"/>
              <w:color w:val="27251E"/>
              <w:sz w:val="24"/>
            </w:rPr>
            <w:fldChar w:fldCharType="end"/>
          </w:r>
        </w:sdtContent>
      </w:sdt>
      <w:r w:rsidRPr="00F96692">
        <w:rPr>
          <w:rFonts w:ascii="Times New Roman" w:hAnsi="Times New Roman"/>
          <w:color w:val="27251E"/>
          <w:sz w:val="24"/>
        </w:rPr>
        <w:t>.</w:t>
      </w:r>
      <w:r w:rsidRPr="00F96692">
        <w:rPr>
          <w:rFonts w:ascii="Times New Roman" w:hAnsi="Times New Roman"/>
          <w:sz w:val="24"/>
        </w:rPr>
        <w:t xml:space="preserve">Es por </w:t>
      </w:r>
      <w:proofErr w:type="spellStart"/>
      <w:r w:rsidRPr="00F96692">
        <w:rPr>
          <w:rFonts w:ascii="Times New Roman" w:hAnsi="Times New Roman"/>
          <w:sz w:val="24"/>
        </w:rPr>
        <w:t>eso</w:t>
      </w:r>
      <w:proofErr w:type="spellEnd"/>
      <w:r w:rsidRPr="00F96692">
        <w:rPr>
          <w:rFonts w:ascii="Times New Roman" w:hAnsi="Times New Roman"/>
          <w:sz w:val="24"/>
        </w:rPr>
        <w:t xml:space="preserve"> que </w:t>
      </w:r>
      <w:proofErr w:type="spellStart"/>
      <w:r w:rsidRPr="00F96692">
        <w:rPr>
          <w:rFonts w:ascii="Times New Roman" w:hAnsi="Times New Roman"/>
          <w:sz w:val="24"/>
        </w:rPr>
        <w:t>la</w:t>
      </w:r>
      <w:proofErr w:type="spellEnd"/>
      <w:r w:rsidRPr="00F96692">
        <w:rPr>
          <w:rFonts w:ascii="Times New Roman" w:hAnsi="Times New Roman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</w:rPr>
        <w:t>ejecución</w:t>
      </w:r>
      <w:proofErr w:type="spellEnd"/>
      <w:r w:rsidRPr="00F96692">
        <w:rPr>
          <w:rFonts w:ascii="Times New Roman" w:eastAsia="Arial" w:hAnsi="Times New Roman"/>
          <w:noProof/>
          <w:sz w:val="24"/>
        </w:rPr>
        <w:t xml:space="preserve"> de la base de datos se utilizó esta base de datos, es el medio por el cual se inician los servicios o servidores de Apahe y MySQL simultáneamente, es de uso y descarga gratuita, este se utilizó para el servidor local anteriormente mencionado que debido a la versión de Xampp instalada, este permite utilizar la versión 8.3.12 de php</w:t>
      </w:r>
      <w:sdt>
        <w:sdtPr>
          <w:rPr>
            <w:rFonts w:ascii="Times New Roman" w:eastAsia="Arial" w:hAnsi="Times New Roman"/>
            <w:noProof/>
            <w:sz w:val="24"/>
          </w:rPr>
          <w:id w:val="-100346151"/>
          <w:citation/>
        </w:sdtPr>
        <w:sdtContent>
          <w:r w:rsidRPr="00F96692">
            <w:rPr>
              <w:rFonts w:ascii="Times New Roman" w:eastAsia="Arial" w:hAnsi="Times New Roman"/>
              <w:noProof/>
              <w:sz w:val="24"/>
            </w:rPr>
            <w:fldChar w:fldCharType="begin"/>
          </w:r>
          <w:r w:rsidRPr="00F96692">
            <w:rPr>
              <w:rFonts w:ascii="Times New Roman" w:eastAsia="Arial" w:hAnsi="Times New Roman"/>
              <w:noProof/>
              <w:sz w:val="24"/>
            </w:rPr>
            <w:instrText xml:space="preserve">CITATION Aft22 \l 3082 </w:instrText>
          </w:r>
          <w:r w:rsidRPr="00F96692">
            <w:rPr>
              <w:rFonts w:ascii="Times New Roman" w:eastAsia="Arial" w:hAnsi="Times New Roman"/>
              <w:noProof/>
              <w:sz w:val="24"/>
            </w:rPr>
            <w:fldChar w:fldCharType="separate"/>
          </w:r>
          <w:r w:rsidRPr="00F96692">
            <w:rPr>
              <w:rFonts w:ascii="Times New Roman" w:eastAsia="Arial" w:hAnsi="Times New Roman"/>
              <w:noProof/>
              <w:sz w:val="24"/>
            </w:rPr>
            <w:t xml:space="preserve"> (Afterdawn Oy, 2022)</w:t>
          </w:r>
          <w:r w:rsidRPr="00F96692">
            <w:rPr>
              <w:rFonts w:ascii="Times New Roman" w:eastAsia="Arial" w:hAnsi="Times New Roman"/>
              <w:noProof/>
              <w:sz w:val="24"/>
            </w:rPr>
            <w:fldChar w:fldCharType="end"/>
          </w:r>
        </w:sdtContent>
      </w:sdt>
      <w:r w:rsidRPr="00F96692">
        <w:rPr>
          <w:rFonts w:ascii="Times New Roman" w:eastAsia="Arial" w:hAnsi="Times New Roman"/>
          <w:noProof/>
          <w:sz w:val="24"/>
        </w:rPr>
        <w:t>.</w:t>
      </w:r>
    </w:p>
    <w:p w14:paraId="259AA1AD" w14:textId="77777777" w:rsidR="00F96692" w:rsidRPr="00F96692" w:rsidRDefault="00F96692" w:rsidP="00F96692">
      <w:pPr>
        <w:spacing w:line="360" w:lineRule="auto"/>
        <w:rPr>
          <w:rFonts w:ascii="Times New Roman" w:hAnsi="Times New Roman"/>
          <w:noProof/>
          <w:sz w:val="24"/>
        </w:rPr>
      </w:pPr>
      <w:r w:rsidRPr="00F96692">
        <w:rPr>
          <w:rFonts w:ascii="Times New Roman" w:hAnsi="Times New Roman"/>
          <w:noProof/>
          <w:sz w:val="24"/>
        </w:rPr>
        <w:lastRenderedPageBreak/>
        <w:t>Este “inicializador de servicios” fue optado por comodidad del desarrollador, debido a su conocimiento previo externo al proyecto.</w:t>
      </w:r>
    </w:p>
    <w:p w14:paraId="38394244" w14:textId="5FB5F749" w:rsidR="00F96692" w:rsidRPr="00F96692" w:rsidRDefault="00F96692" w:rsidP="00F96692">
      <w:pPr>
        <w:spacing w:line="360" w:lineRule="auto"/>
        <w:rPr>
          <w:rFonts w:ascii="Times New Roman" w:hAnsi="Times New Roman"/>
          <w:color w:val="000000"/>
          <w:sz w:val="24"/>
        </w:rPr>
      </w:pPr>
      <w:r w:rsidRPr="00F96692">
        <w:rPr>
          <w:rFonts w:ascii="Times New Roman" w:hAnsi="Times New Roman"/>
          <w:noProof/>
          <w:sz w:val="24"/>
        </w:rPr>
        <w:t>En cuanto a</w:t>
      </w:r>
      <w:r w:rsidRPr="00F96692">
        <w:rPr>
          <w:rFonts w:ascii="Times New Roman" w:hAnsi="Times New Roman"/>
          <w:sz w:val="24"/>
        </w:rPr>
        <w:t xml:space="preserve"> MySQL Workbench, e</w:t>
      </w:r>
      <w:r w:rsidRPr="00F96692">
        <w:rPr>
          <w:rFonts w:ascii="Times New Roman" w:hAnsi="Times New Roman"/>
          <w:color w:val="000000"/>
          <w:sz w:val="24"/>
        </w:rPr>
        <w:t xml:space="preserve">s </w:t>
      </w:r>
      <w:proofErr w:type="spellStart"/>
      <w:r w:rsidRPr="00F96692">
        <w:rPr>
          <w:rFonts w:ascii="Times New Roman" w:hAnsi="Times New Roman"/>
          <w:color w:val="000000"/>
          <w:sz w:val="24"/>
        </w:rPr>
        <w:t>un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sistema de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gestión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de base de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datos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relacionales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, unificado para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desarrolladores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y administradores de bases de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datos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 w:rsidRPr="00F96692">
        <w:rPr>
          <w:rFonts w:ascii="Times New Roman" w:hAnsi="Times New Roman"/>
          <w:color w:val="000000"/>
          <w:sz w:val="24"/>
        </w:rPr>
        <w:t>el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mismo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proporciona modelado de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datos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desarrollo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de SQL y </w:t>
      </w:r>
      <w:proofErr w:type="spellStart"/>
      <w:r w:rsidRPr="00F96692">
        <w:rPr>
          <w:rFonts w:ascii="Times New Roman" w:hAnsi="Times New Roman"/>
          <w:color w:val="000000"/>
          <w:sz w:val="24"/>
        </w:rPr>
        <w:t>herramientas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de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administración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integrales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para </w:t>
      </w:r>
      <w:proofErr w:type="spellStart"/>
      <w:r w:rsidRPr="00F96692">
        <w:rPr>
          <w:rFonts w:ascii="Times New Roman" w:hAnsi="Times New Roman"/>
          <w:color w:val="000000"/>
          <w:sz w:val="24"/>
        </w:rPr>
        <w:t>la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configuración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96692">
        <w:rPr>
          <w:rFonts w:ascii="Times New Roman" w:hAnsi="Times New Roman"/>
          <w:color w:val="000000"/>
          <w:sz w:val="24"/>
        </w:rPr>
        <w:t>del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servidor, </w:t>
      </w:r>
      <w:proofErr w:type="spellStart"/>
      <w:r w:rsidRPr="00F96692">
        <w:rPr>
          <w:rFonts w:ascii="Times New Roman" w:hAnsi="Times New Roman"/>
          <w:color w:val="000000"/>
          <w:sz w:val="24"/>
        </w:rPr>
        <w:t>administración</w:t>
      </w:r>
      <w:proofErr w:type="spellEnd"/>
      <w:r w:rsidRPr="00F96692">
        <w:rPr>
          <w:rFonts w:ascii="Times New Roman" w:hAnsi="Times New Roman"/>
          <w:color w:val="000000"/>
          <w:sz w:val="24"/>
        </w:rPr>
        <w:t xml:space="preserve"> de </w:t>
      </w:r>
      <w:proofErr w:type="spellStart"/>
      <w:r w:rsidRPr="00F96692">
        <w:rPr>
          <w:rFonts w:ascii="Times New Roman" w:hAnsi="Times New Roman"/>
          <w:color w:val="000000"/>
          <w:sz w:val="24"/>
        </w:rPr>
        <w:t>usuarios</w:t>
      </w:r>
      <w:proofErr w:type="spellEnd"/>
      <w:r w:rsidRPr="00F96692">
        <w:rPr>
          <w:rFonts w:ascii="Times New Roman" w:hAnsi="Times New Roman"/>
          <w:color w:val="000000"/>
          <w:sz w:val="24"/>
        </w:rPr>
        <w:t>.</w:t>
      </w:r>
    </w:p>
    <w:p w14:paraId="3DC7FEAD" w14:textId="1E8E2D18" w:rsidR="00F96692" w:rsidRPr="00F96692" w:rsidRDefault="00F96692" w:rsidP="00F96692">
      <w:pPr>
        <w:spacing w:line="360" w:lineRule="auto"/>
        <w:rPr>
          <w:rFonts w:ascii="Times New Roman" w:hAnsi="Times New Roman"/>
          <w:sz w:val="24"/>
          <w:lang w:val="es-PY" w:eastAsia="pt-BR"/>
        </w:rPr>
      </w:pPr>
      <w:r w:rsidRPr="00D60B2D">
        <w:rPr>
          <w:noProof/>
          <w:lang w:val="es-PY" w:eastAsia="es-PY"/>
        </w:rPr>
        <w:drawing>
          <wp:anchor distT="0" distB="0" distL="114300" distR="114300" simplePos="0" relativeHeight="251746816" behindDoc="1" locked="0" layoutInCell="1" allowOverlap="1" wp14:anchorId="18D8B992" wp14:editId="62E8C36C">
            <wp:simplePos x="0" y="0"/>
            <wp:positionH relativeFrom="page">
              <wp:posOffset>1047750</wp:posOffset>
            </wp:positionH>
            <wp:positionV relativeFrom="paragraph">
              <wp:posOffset>108585</wp:posOffset>
            </wp:positionV>
            <wp:extent cx="5112385" cy="3392805"/>
            <wp:effectExtent l="0" t="0" r="0" b="0"/>
            <wp:wrapTight wrapText="bothSides">
              <wp:wrapPolygon edited="0">
                <wp:start x="0" y="0"/>
                <wp:lineTo x="0" y="21467"/>
                <wp:lineTo x="21490" y="21467"/>
                <wp:lineTo x="21490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47DFE" w14:textId="7A3C91CC" w:rsidR="00C95C46" w:rsidRDefault="00C95C46" w:rsidP="00625448">
      <w:pPr>
        <w:spacing w:line="360" w:lineRule="auto"/>
        <w:rPr>
          <w:lang w:val="es-PY" w:eastAsia="pt-BR"/>
        </w:rPr>
      </w:pPr>
    </w:p>
    <w:p w14:paraId="7DAF4B4D" w14:textId="4F64A3B2" w:rsidR="00CB38CE" w:rsidRPr="00E60FF6" w:rsidRDefault="00F96692" w:rsidP="00625448">
      <w:pPr>
        <w:spacing w:line="360" w:lineRule="auto"/>
        <w:rPr>
          <w:lang w:val="es-PY" w:eastAsia="pt-BR"/>
        </w:rPr>
      </w:pPr>
      <w:r>
        <w:rPr>
          <w:noProof/>
          <w:lang w:val="es-PY" w:eastAsia="es-PY"/>
        </w:rPr>
        <w:drawing>
          <wp:anchor distT="0" distB="0" distL="114300" distR="114300" simplePos="0" relativeHeight="251769344" behindDoc="0" locked="0" layoutInCell="1" allowOverlap="1" wp14:anchorId="6C68A154" wp14:editId="76CDDAAD">
            <wp:simplePos x="0" y="0"/>
            <wp:positionH relativeFrom="margin">
              <wp:align>left</wp:align>
            </wp:positionH>
            <wp:positionV relativeFrom="paragraph">
              <wp:posOffset>3060699</wp:posOffset>
            </wp:positionV>
            <wp:extent cx="5083810" cy="2720123"/>
            <wp:effectExtent l="0" t="0" r="2540" b="444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2720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A1E">
        <w:rPr>
          <w:noProof/>
          <w:lang w:val="es-PY" w:eastAsia="es-PY"/>
        </w:rPr>
        <mc:AlternateContent>
          <mc:Choice Requires="wps">
            <w:drawing>
              <wp:inline distT="0" distB="0" distL="0" distR="0" wp14:anchorId="0E24F0D0" wp14:editId="38F7A79F">
                <wp:extent cx="304800" cy="304800"/>
                <wp:effectExtent l="0" t="0" r="0" b="0"/>
                <wp:docPr id="2" name="AutoShape 1" descr="blob:https://web.whatsapp.com/499e6991-fd16-41c6-8592-82a81b4688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F4D3D" id="AutoShape 1" o:spid="_x0000_s1026" alt="blob:https://web.whatsapp.com/499e6991-fd16-41c6-8592-82a81b4688f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GrZH44gIAAAIG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14:paraId="1CA1B9C7" w14:textId="4437C917" w:rsidR="00DA57BD" w:rsidRPr="00EC27CA" w:rsidRDefault="00DA57BD" w:rsidP="00625448">
      <w:pPr>
        <w:pStyle w:val="Ttulo1"/>
        <w:suppressAutoHyphens w:val="0"/>
        <w:autoSpaceDN w:val="0"/>
        <w:adjustRightInd w:val="0"/>
        <w:spacing w:line="360" w:lineRule="auto"/>
        <w:rPr>
          <w:rFonts w:ascii="Times New Roman" w:hAnsi="Times New Roman" w:cs="Times New Roman"/>
          <w:b w:val="0"/>
          <w:szCs w:val="24"/>
          <w:lang w:val="es-PY"/>
        </w:rPr>
      </w:pPr>
      <w:bookmarkStart w:id="21" w:name="_Toc158456772"/>
      <w:bookmarkStart w:id="22" w:name="_Toc231844670"/>
      <w:r w:rsidRPr="00EC27CA">
        <w:rPr>
          <w:rFonts w:ascii="Times New Roman" w:hAnsi="Times New Roman" w:cs="Times New Roman"/>
          <w:b w:val="0"/>
          <w:szCs w:val="24"/>
          <w:lang w:val="es-PY"/>
        </w:rPr>
        <w:lastRenderedPageBreak/>
        <w:t>Requisitos</w:t>
      </w:r>
      <w:bookmarkEnd w:id="21"/>
      <w:bookmarkEnd w:id="22"/>
    </w:p>
    <w:p w14:paraId="33EC4694" w14:textId="3CC07205" w:rsidR="00DA57BD" w:rsidRPr="00EC27CA" w:rsidRDefault="00DA57BD" w:rsidP="00625448">
      <w:pPr>
        <w:pStyle w:val="Ttulo2"/>
        <w:suppressAutoHyphens w:val="0"/>
        <w:spacing w:before="0" w:after="0" w:line="360" w:lineRule="auto"/>
        <w:rPr>
          <w:rFonts w:ascii="Times New Roman" w:hAnsi="Times New Roman" w:cs="Times New Roman"/>
          <w:b w:val="0"/>
          <w:i w:val="0"/>
          <w:szCs w:val="24"/>
          <w:lang w:val="es-PY"/>
        </w:rPr>
      </w:pPr>
      <w:bookmarkStart w:id="23" w:name="_Toc158456773"/>
      <w:bookmarkStart w:id="24" w:name="_Toc231844671"/>
      <w:r w:rsidRPr="00EC27CA">
        <w:rPr>
          <w:rFonts w:ascii="Times New Roman" w:hAnsi="Times New Roman" w:cs="Times New Roman"/>
          <w:b w:val="0"/>
          <w:i w:val="0"/>
          <w:szCs w:val="24"/>
          <w:lang w:val="es-PY"/>
        </w:rPr>
        <w:t>Funcionales</w:t>
      </w:r>
      <w:bookmarkEnd w:id="23"/>
      <w:bookmarkEnd w:id="24"/>
    </w:p>
    <w:p w14:paraId="0A5C7D40" w14:textId="77777777" w:rsidR="00DA57BD" w:rsidRPr="00EC27CA" w:rsidRDefault="00DA57BD" w:rsidP="00625448">
      <w:pPr>
        <w:pStyle w:val="Ttulo3"/>
        <w:suppressAutoHyphens w:val="0"/>
        <w:spacing w:line="360" w:lineRule="auto"/>
        <w:rPr>
          <w:rFonts w:ascii="Times New Roman" w:hAnsi="Times New Roman" w:cs="Times New Roman"/>
          <w:b w:val="0"/>
          <w:sz w:val="24"/>
          <w:szCs w:val="24"/>
          <w:lang w:val="es-PY"/>
        </w:rPr>
      </w:pPr>
      <w:r w:rsidRPr="00EC27CA">
        <w:rPr>
          <w:rFonts w:ascii="Times New Roman" w:hAnsi="Times New Roman" w:cs="Times New Roman"/>
          <w:b w:val="0"/>
          <w:sz w:val="24"/>
          <w:szCs w:val="24"/>
          <w:lang w:val="es-PY"/>
        </w:rPr>
        <w:t xml:space="preserve">Mantener </w:t>
      </w:r>
      <w:proofErr w:type="spellStart"/>
      <w:r w:rsidRPr="00EC27CA">
        <w:rPr>
          <w:rFonts w:ascii="Times New Roman" w:hAnsi="Times New Roman" w:cs="Times New Roman"/>
          <w:b w:val="0"/>
          <w:sz w:val="24"/>
          <w:szCs w:val="24"/>
          <w:lang w:val="es-PY"/>
        </w:rPr>
        <w:t>Login</w:t>
      </w:r>
      <w:proofErr w:type="spellEnd"/>
    </w:p>
    <w:p w14:paraId="70F3836B" w14:textId="048BAD01" w:rsidR="00DA57BD" w:rsidRPr="00DE6C44" w:rsidRDefault="00DA57BD" w:rsidP="00625448">
      <w:pPr>
        <w:spacing w:line="360" w:lineRule="auto"/>
        <w:ind w:left="708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 xml:space="preserve">El sistema deberá permitir el mantenimiento de </w:t>
      </w:r>
      <w:proofErr w:type="spellStart"/>
      <w:r w:rsidRPr="00DE6C44">
        <w:rPr>
          <w:rFonts w:ascii="Times New Roman" w:hAnsi="Times New Roman"/>
          <w:sz w:val="22"/>
          <w:szCs w:val="22"/>
          <w:lang w:val="es-PY"/>
        </w:rPr>
        <w:t>login</w:t>
      </w:r>
      <w:proofErr w:type="spellEnd"/>
      <w:r w:rsidRPr="00DE6C44">
        <w:rPr>
          <w:rFonts w:ascii="Times New Roman" w:hAnsi="Times New Roman"/>
          <w:sz w:val="22"/>
          <w:szCs w:val="22"/>
          <w:lang w:val="es-PY"/>
        </w:rPr>
        <w:t xml:space="preserve"> de los </w:t>
      </w:r>
      <w:r w:rsidRPr="00DE6C44">
        <w:rPr>
          <w:rFonts w:ascii="Times New Roman" w:hAnsi="Times New Roman"/>
          <w:b/>
          <w:bCs/>
          <w:sz w:val="22"/>
          <w:szCs w:val="22"/>
          <w:lang w:val="es-PY"/>
        </w:rPr>
        <w:t>Usuarios</w:t>
      </w:r>
      <w:r w:rsidRPr="00DE6C44">
        <w:rPr>
          <w:rFonts w:ascii="Times New Roman" w:hAnsi="Times New Roman"/>
          <w:sz w:val="22"/>
          <w:szCs w:val="22"/>
          <w:lang w:val="es-PY"/>
        </w:rPr>
        <w:t xml:space="preserve">, donde el usuario ingresará a la página a través de un </w:t>
      </w:r>
      <w:proofErr w:type="spellStart"/>
      <w:r w:rsidRPr="00DE6C44">
        <w:rPr>
          <w:rFonts w:ascii="Times New Roman" w:hAnsi="Times New Roman"/>
          <w:sz w:val="22"/>
          <w:szCs w:val="22"/>
          <w:lang w:val="es-PY"/>
        </w:rPr>
        <w:t>login</w:t>
      </w:r>
      <w:proofErr w:type="spellEnd"/>
      <w:r w:rsidRPr="00DE6C44">
        <w:rPr>
          <w:rFonts w:ascii="Times New Roman" w:hAnsi="Times New Roman"/>
          <w:sz w:val="22"/>
          <w:szCs w:val="22"/>
          <w:lang w:val="es-PY"/>
        </w:rPr>
        <w:t xml:space="preserve"> y una contraseña digitados.</w:t>
      </w:r>
    </w:p>
    <w:p w14:paraId="4905944F" w14:textId="77777777" w:rsidR="00DA57BD" w:rsidRPr="00EC27CA" w:rsidRDefault="00DA57BD" w:rsidP="00625448">
      <w:pPr>
        <w:pStyle w:val="Ttulo3"/>
        <w:suppressAutoHyphens w:val="0"/>
        <w:spacing w:line="360" w:lineRule="auto"/>
        <w:rPr>
          <w:rFonts w:ascii="Times New Roman" w:hAnsi="Times New Roman" w:cs="Times New Roman"/>
          <w:b w:val="0"/>
          <w:sz w:val="22"/>
          <w:szCs w:val="22"/>
          <w:lang w:val="es-PY"/>
        </w:rPr>
      </w:pPr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t>Mantener Informaciones</w:t>
      </w:r>
    </w:p>
    <w:p w14:paraId="373FD1F6" w14:textId="434AE9DD" w:rsidR="00DA57BD" w:rsidRPr="00EC27CA" w:rsidRDefault="00DA57BD" w:rsidP="00184474">
      <w:pPr>
        <w:spacing w:line="360" w:lineRule="auto"/>
        <w:ind w:left="708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 xml:space="preserve">El sistema deberá permitir la inclusión, alteración y consulta de las informaciones en relación a los </w:t>
      </w:r>
      <w:r w:rsidR="00335E7F" w:rsidRPr="00DE6C44">
        <w:rPr>
          <w:rFonts w:ascii="Times New Roman" w:hAnsi="Times New Roman"/>
          <w:bCs/>
          <w:sz w:val="22"/>
          <w:szCs w:val="22"/>
          <w:lang w:val="es-PY"/>
        </w:rPr>
        <w:t>funcionarios</w:t>
      </w:r>
      <w:r w:rsidRPr="00DE6C44">
        <w:rPr>
          <w:rFonts w:ascii="Times New Roman" w:hAnsi="Times New Roman"/>
          <w:sz w:val="22"/>
          <w:szCs w:val="22"/>
          <w:lang w:val="es-PY"/>
        </w:rPr>
        <w:t>.</w:t>
      </w:r>
    </w:p>
    <w:p w14:paraId="4876EE20" w14:textId="0D82D2E9" w:rsidR="00DA57BD" w:rsidRPr="00EC27CA" w:rsidRDefault="00DA57BD" w:rsidP="00EC27CA">
      <w:pPr>
        <w:pStyle w:val="Ttulo2"/>
        <w:suppressAutoHyphens w:val="0"/>
        <w:spacing w:before="0" w:after="0" w:line="360" w:lineRule="auto"/>
        <w:rPr>
          <w:rFonts w:ascii="Times New Roman" w:hAnsi="Times New Roman" w:cs="Times New Roman"/>
          <w:b w:val="0"/>
          <w:i w:val="0"/>
          <w:sz w:val="22"/>
          <w:szCs w:val="22"/>
          <w:lang w:val="es-PY"/>
        </w:rPr>
      </w:pPr>
      <w:bookmarkStart w:id="25" w:name="_Toc158456774"/>
      <w:bookmarkStart w:id="26" w:name="_Toc231844672"/>
      <w:r w:rsidRPr="00EC27CA">
        <w:rPr>
          <w:rFonts w:ascii="Times New Roman" w:hAnsi="Times New Roman" w:cs="Times New Roman"/>
          <w:b w:val="0"/>
          <w:i w:val="0"/>
          <w:sz w:val="22"/>
          <w:szCs w:val="22"/>
          <w:lang w:val="es-PY"/>
        </w:rPr>
        <w:t>No Funcionales</w:t>
      </w:r>
      <w:bookmarkEnd w:id="25"/>
      <w:bookmarkEnd w:id="26"/>
      <w:r w:rsidRPr="00EC27CA">
        <w:rPr>
          <w:rFonts w:ascii="Times New Roman" w:hAnsi="Times New Roman" w:cs="Times New Roman"/>
          <w:b w:val="0"/>
          <w:i w:val="0"/>
          <w:sz w:val="22"/>
          <w:szCs w:val="22"/>
          <w:lang w:val="es-PY"/>
        </w:rPr>
        <w:tab/>
      </w:r>
    </w:p>
    <w:p w14:paraId="159A189F" w14:textId="77777777" w:rsidR="00DA57BD" w:rsidRPr="00EC27CA" w:rsidRDefault="00DA57BD" w:rsidP="00625448">
      <w:pPr>
        <w:pStyle w:val="Ttulo3"/>
        <w:suppressAutoHyphens w:val="0"/>
        <w:spacing w:before="0" w:after="0" w:line="360" w:lineRule="auto"/>
        <w:rPr>
          <w:rFonts w:ascii="Times New Roman" w:hAnsi="Times New Roman" w:cs="Times New Roman"/>
          <w:b w:val="0"/>
          <w:sz w:val="22"/>
          <w:szCs w:val="22"/>
          <w:lang w:val="es-PY"/>
        </w:rPr>
      </w:pPr>
      <w:bookmarkStart w:id="27" w:name="_Toc45682589"/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t>Desempeño</w:t>
      </w:r>
    </w:p>
    <w:p w14:paraId="53AF3AD1" w14:textId="77777777" w:rsidR="00DA57BD" w:rsidRPr="00DE6C44" w:rsidRDefault="00DA57BD" w:rsidP="00625448">
      <w:pPr>
        <w:pStyle w:val="Ttulo3"/>
        <w:numPr>
          <w:ilvl w:val="0"/>
          <w:numId w:val="0"/>
        </w:numPr>
        <w:spacing w:before="0" w:after="0" w:line="360" w:lineRule="auto"/>
        <w:rPr>
          <w:rFonts w:ascii="Times New Roman" w:hAnsi="Times New Roman" w:cs="Times New Roman"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sz w:val="22"/>
          <w:szCs w:val="22"/>
          <w:lang w:val="es-PY"/>
        </w:rPr>
        <w:t xml:space="preserve">           </w:t>
      </w:r>
    </w:p>
    <w:bookmarkEnd w:id="27"/>
    <w:p w14:paraId="04704077" w14:textId="77777777" w:rsidR="00DA57BD" w:rsidRPr="00DE6C44" w:rsidRDefault="00DA57BD" w:rsidP="00625448">
      <w:pPr>
        <w:pStyle w:val="Ttulo3"/>
        <w:numPr>
          <w:ilvl w:val="0"/>
          <w:numId w:val="0"/>
        </w:numPr>
        <w:spacing w:before="0" w:after="0" w:line="360" w:lineRule="auto"/>
        <w:ind w:left="708"/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sz w:val="22"/>
          <w:szCs w:val="22"/>
          <w:lang w:val="es-PY"/>
        </w:rPr>
        <w:t xml:space="preserve">Tiempo de Respuesta: </w:t>
      </w:r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 xml:space="preserve">Se espera que no haya restricciones en cuanto al tiempo de respuesta, se puede considerar, este tiempo puede ser afectado por la conexión que el cliente posea: </w:t>
      </w:r>
    </w:p>
    <w:p w14:paraId="6165D538" w14:textId="77777777" w:rsidR="00DA57BD" w:rsidRPr="00DE6C44" w:rsidRDefault="00DA57BD" w:rsidP="00625448">
      <w:pPr>
        <w:pStyle w:val="Textoindependiente"/>
        <w:spacing w:after="0" w:line="360" w:lineRule="auto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ab/>
        <w:t xml:space="preserve">Medio </w:t>
      </w:r>
      <w:r w:rsidRPr="00DE6C44">
        <w:rPr>
          <w:rFonts w:ascii="Times New Roman" w:hAnsi="Times New Roman"/>
          <w:sz w:val="22"/>
          <w:szCs w:val="22"/>
          <w:lang w:val="es-PY"/>
        </w:rPr>
        <w:tab/>
      </w:r>
      <w:r w:rsidR="00E60FF6" w:rsidRPr="00DE6C44">
        <w:rPr>
          <w:rFonts w:ascii="Times New Roman" w:hAnsi="Times New Roman"/>
          <w:sz w:val="22"/>
          <w:szCs w:val="22"/>
          <w:lang w:val="es-PY"/>
        </w:rPr>
        <w:tab/>
      </w:r>
      <w:r w:rsidRPr="00DE6C44">
        <w:rPr>
          <w:rFonts w:ascii="Times New Roman" w:hAnsi="Times New Roman"/>
          <w:sz w:val="22"/>
          <w:szCs w:val="22"/>
          <w:lang w:val="es-PY"/>
        </w:rPr>
        <w:t>- 5 segundos;</w:t>
      </w:r>
    </w:p>
    <w:p w14:paraId="1AB1A3D5" w14:textId="77777777" w:rsidR="00DA57BD" w:rsidRPr="00DE6C44" w:rsidRDefault="00DA57BD" w:rsidP="00625448">
      <w:pPr>
        <w:pStyle w:val="Textoindependiente"/>
        <w:spacing w:after="0" w:line="360" w:lineRule="auto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ab/>
        <w:t xml:space="preserve">Ideal </w:t>
      </w:r>
      <w:r w:rsidRPr="00DE6C44">
        <w:rPr>
          <w:rFonts w:ascii="Times New Roman" w:hAnsi="Times New Roman"/>
          <w:sz w:val="22"/>
          <w:szCs w:val="22"/>
          <w:lang w:val="es-PY"/>
        </w:rPr>
        <w:tab/>
      </w:r>
      <w:r w:rsidRPr="00DE6C44">
        <w:rPr>
          <w:rFonts w:ascii="Times New Roman" w:hAnsi="Times New Roman"/>
          <w:sz w:val="22"/>
          <w:szCs w:val="22"/>
          <w:lang w:val="es-PY"/>
        </w:rPr>
        <w:tab/>
        <w:t>- 2 segundos;</w:t>
      </w:r>
    </w:p>
    <w:p w14:paraId="2BE6D7BB" w14:textId="02465020" w:rsidR="00DA57BD" w:rsidRPr="00DE6C44" w:rsidRDefault="00DA57BD" w:rsidP="00625448">
      <w:pPr>
        <w:pStyle w:val="Textoindependiente"/>
        <w:spacing w:after="0" w:line="360" w:lineRule="auto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ab/>
        <w:t xml:space="preserve">Máximo </w:t>
      </w:r>
      <w:r w:rsidR="00E60FF6" w:rsidRPr="00DE6C44">
        <w:rPr>
          <w:rFonts w:ascii="Times New Roman" w:hAnsi="Times New Roman"/>
          <w:sz w:val="22"/>
          <w:szCs w:val="22"/>
          <w:lang w:val="es-PY"/>
        </w:rPr>
        <w:tab/>
      </w:r>
      <w:r w:rsidRPr="00DE6C44">
        <w:rPr>
          <w:rFonts w:ascii="Times New Roman" w:hAnsi="Times New Roman"/>
          <w:sz w:val="22"/>
          <w:szCs w:val="22"/>
          <w:lang w:val="es-PY"/>
        </w:rPr>
        <w:t>- 60 segundos.</w:t>
      </w:r>
    </w:p>
    <w:p w14:paraId="51EEE0FF" w14:textId="77777777" w:rsidR="00DA57BD" w:rsidRPr="00DE6C44" w:rsidRDefault="00DA57BD" w:rsidP="00625448">
      <w:pPr>
        <w:pStyle w:val="Textoindependiente"/>
        <w:spacing w:after="0" w:line="360" w:lineRule="auto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ab/>
        <w:t>Intolerable</w:t>
      </w:r>
      <w:r w:rsidRPr="00DE6C44">
        <w:rPr>
          <w:rFonts w:ascii="Times New Roman" w:hAnsi="Times New Roman"/>
          <w:sz w:val="22"/>
          <w:szCs w:val="22"/>
          <w:lang w:val="es-PY"/>
        </w:rPr>
        <w:tab/>
        <w:t>- 80 segundos.</w:t>
      </w:r>
    </w:p>
    <w:p w14:paraId="62B755F2" w14:textId="77777777" w:rsidR="00DA57BD" w:rsidRPr="00DE6C44" w:rsidRDefault="00DA57BD" w:rsidP="00625448">
      <w:pPr>
        <w:pStyle w:val="Ttulo3"/>
        <w:numPr>
          <w:ilvl w:val="0"/>
          <w:numId w:val="0"/>
        </w:numPr>
        <w:spacing w:before="0" w:after="0" w:line="360" w:lineRule="auto"/>
        <w:rPr>
          <w:rFonts w:ascii="Times New Roman" w:hAnsi="Times New Roman" w:cs="Times New Roman"/>
          <w:sz w:val="22"/>
          <w:szCs w:val="22"/>
          <w:lang w:val="es-PY"/>
        </w:rPr>
      </w:pPr>
      <w:bookmarkStart w:id="28" w:name="_Toc45682593"/>
    </w:p>
    <w:p w14:paraId="2E690BB8" w14:textId="6FF0C1C3" w:rsidR="00DA57BD" w:rsidRPr="00DE6C44" w:rsidRDefault="00DA57BD" w:rsidP="00625448">
      <w:pPr>
        <w:pStyle w:val="Ttulo3"/>
        <w:numPr>
          <w:ilvl w:val="0"/>
          <w:numId w:val="0"/>
        </w:numPr>
        <w:spacing w:before="0" w:after="0" w:line="360" w:lineRule="auto"/>
        <w:ind w:left="708"/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</w:pPr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t>Capacidad</w:t>
      </w:r>
      <w:bookmarkEnd w:id="28"/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t>:</w:t>
      </w:r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 xml:space="preserve"> Limitada </w:t>
      </w:r>
      <w:r w:rsidR="00E60FF6"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>por la</w:t>
      </w:r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 xml:space="preserve"> escalabilidad de los servidores de la red del</w:t>
      </w:r>
      <w:r w:rsidR="00E60FF6"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 xml:space="preserve"> </w:t>
      </w:r>
      <w:r w:rsidR="00335E7F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>Centro de Salud</w:t>
      </w:r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 xml:space="preserve">, juntamente con a velocidad de su </w:t>
      </w:r>
      <w:r w:rsidRPr="00DE6C44">
        <w:rPr>
          <w:rFonts w:ascii="Times New Roman" w:hAnsi="Times New Roman" w:cs="Times New Roman"/>
          <w:b w:val="0"/>
          <w:bCs w:val="0"/>
          <w:i/>
          <w:iCs/>
          <w:sz w:val="22"/>
          <w:szCs w:val="22"/>
          <w:lang w:val="es-PY"/>
        </w:rPr>
        <w:t>intranet</w:t>
      </w:r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>.</w:t>
      </w:r>
    </w:p>
    <w:p w14:paraId="0EF34D6A" w14:textId="77777777" w:rsidR="00DA57BD" w:rsidRPr="00EC27CA" w:rsidRDefault="00DA57BD" w:rsidP="00625448">
      <w:pPr>
        <w:spacing w:line="360" w:lineRule="auto"/>
        <w:rPr>
          <w:rFonts w:ascii="Times New Roman" w:hAnsi="Times New Roman"/>
          <w:sz w:val="22"/>
          <w:szCs w:val="22"/>
          <w:lang w:val="es-PY"/>
        </w:rPr>
      </w:pPr>
    </w:p>
    <w:p w14:paraId="26ED9E7F" w14:textId="77777777" w:rsidR="00DA57BD" w:rsidRPr="00EC27CA" w:rsidRDefault="00DA57BD" w:rsidP="00625448">
      <w:pPr>
        <w:pStyle w:val="Ttulo3"/>
        <w:suppressAutoHyphens w:val="0"/>
        <w:spacing w:before="0" w:after="0" w:line="360" w:lineRule="auto"/>
        <w:rPr>
          <w:rFonts w:ascii="Times New Roman" w:hAnsi="Times New Roman" w:cs="Times New Roman"/>
          <w:b w:val="0"/>
          <w:sz w:val="22"/>
          <w:szCs w:val="22"/>
          <w:lang w:val="es-PY"/>
        </w:rPr>
      </w:pPr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t>Disponibilidad</w:t>
      </w:r>
    </w:p>
    <w:p w14:paraId="04E63074" w14:textId="77777777" w:rsidR="00DA57BD" w:rsidRPr="00DE6C44" w:rsidRDefault="00DA57BD" w:rsidP="00625448">
      <w:pPr>
        <w:spacing w:line="360" w:lineRule="auto"/>
        <w:ind w:firstLine="708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 xml:space="preserve">El sistema deberá estar disponible 24 </w:t>
      </w:r>
      <w:r w:rsidR="00E60FF6" w:rsidRPr="00DE6C44">
        <w:rPr>
          <w:rFonts w:ascii="Times New Roman" w:hAnsi="Times New Roman"/>
          <w:sz w:val="22"/>
          <w:szCs w:val="22"/>
          <w:lang w:val="es-PY"/>
        </w:rPr>
        <w:t>horas</w:t>
      </w:r>
      <w:r w:rsidRPr="00DE6C44">
        <w:rPr>
          <w:rFonts w:ascii="Times New Roman" w:hAnsi="Times New Roman"/>
          <w:sz w:val="22"/>
          <w:szCs w:val="22"/>
          <w:lang w:val="es-PY"/>
        </w:rPr>
        <w:t>.</w:t>
      </w:r>
    </w:p>
    <w:p w14:paraId="0DDD7C1B" w14:textId="77777777" w:rsidR="00DA57BD" w:rsidRPr="00DE6C44" w:rsidRDefault="00DA57BD" w:rsidP="00625448">
      <w:pPr>
        <w:pStyle w:val="Textoindependiente"/>
        <w:spacing w:after="0" w:line="360" w:lineRule="auto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vanish/>
          <w:sz w:val="22"/>
          <w:szCs w:val="22"/>
          <w:lang w:val="es-PY"/>
        </w:rPr>
        <w:t>SUPL6 LiuLlllllllLillLiiiiksjfkljsdaklfjklsadjlkfaskldjLimitadoLlll</w:t>
      </w:r>
    </w:p>
    <w:p w14:paraId="04EEC080" w14:textId="77777777" w:rsidR="00DA57BD" w:rsidRPr="00EC27CA" w:rsidRDefault="00DA57BD" w:rsidP="00625448">
      <w:pPr>
        <w:pStyle w:val="Ttulo3"/>
        <w:suppressAutoHyphens w:val="0"/>
        <w:spacing w:before="0" w:after="0" w:line="360" w:lineRule="auto"/>
        <w:rPr>
          <w:rFonts w:ascii="Times New Roman" w:hAnsi="Times New Roman" w:cs="Times New Roman"/>
          <w:b w:val="0"/>
          <w:sz w:val="22"/>
          <w:szCs w:val="22"/>
          <w:lang w:val="es-PY"/>
        </w:rPr>
      </w:pPr>
      <w:bookmarkStart w:id="29" w:name="_Toc45682594"/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t>Recursos de Utilización</w:t>
      </w:r>
      <w:bookmarkEnd w:id="29"/>
    </w:p>
    <w:p w14:paraId="12427DF0" w14:textId="04632313" w:rsidR="00DA57BD" w:rsidRPr="00EC27CA" w:rsidRDefault="00DA57BD" w:rsidP="00EC27CA">
      <w:pPr>
        <w:pStyle w:val="Ttulo3"/>
        <w:numPr>
          <w:ilvl w:val="0"/>
          <w:numId w:val="0"/>
        </w:numPr>
        <w:spacing w:before="0" w:after="0" w:line="360" w:lineRule="auto"/>
        <w:ind w:firstLine="708"/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>Las configuraciones mínimas necesarias del ambiente de producción:</w:t>
      </w:r>
    </w:p>
    <w:p w14:paraId="1BE61ED5" w14:textId="77777777" w:rsidR="00DA57BD" w:rsidRPr="00EC27CA" w:rsidRDefault="00DA57BD" w:rsidP="00625448">
      <w:pPr>
        <w:pStyle w:val="NormalWeb"/>
        <w:spacing w:before="0" w:beforeAutospacing="0" w:after="0" w:afterAutospacing="0" w:line="360" w:lineRule="auto"/>
        <w:ind w:left="708" w:firstLine="346"/>
        <w:rPr>
          <w:rFonts w:ascii="Times New Roman" w:hAnsi="Times New Roman" w:cs="Times New Roman"/>
          <w:sz w:val="22"/>
          <w:szCs w:val="22"/>
          <w:lang w:val="es-PY"/>
        </w:rPr>
      </w:pPr>
      <w:r w:rsidRPr="00EC27CA">
        <w:rPr>
          <w:rFonts w:ascii="Times New Roman" w:hAnsi="Times New Roman" w:cs="Times New Roman"/>
          <w:bCs/>
          <w:sz w:val="22"/>
          <w:szCs w:val="22"/>
          <w:lang w:val="es-PY"/>
        </w:rPr>
        <w:t xml:space="preserve">Recursos de </w:t>
      </w:r>
      <w:r w:rsidRPr="00EC27CA">
        <w:rPr>
          <w:rFonts w:ascii="Times New Roman" w:hAnsi="Times New Roman" w:cs="Times New Roman"/>
          <w:bCs/>
          <w:i/>
          <w:iCs/>
          <w:sz w:val="22"/>
          <w:szCs w:val="22"/>
          <w:lang w:val="es-PY"/>
        </w:rPr>
        <w:t xml:space="preserve">Hardware </w:t>
      </w:r>
      <w:r w:rsidRPr="00EC27CA">
        <w:rPr>
          <w:rFonts w:ascii="Times New Roman" w:hAnsi="Times New Roman" w:cs="Times New Roman"/>
          <w:bCs/>
          <w:sz w:val="22"/>
          <w:szCs w:val="22"/>
          <w:lang w:val="es-PY"/>
        </w:rPr>
        <w:t>(ideal):</w:t>
      </w:r>
    </w:p>
    <w:p w14:paraId="66397F28" w14:textId="77777777" w:rsidR="00DA57BD" w:rsidRPr="00DE6C44" w:rsidRDefault="00DA57BD" w:rsidP="00625448">
      <w:pPr>
        <w:pStyle w:val="NormalWeb"/>
        <w:numPr>
          <w:ilvl w:val="0"/>
          <w:numId w:val="11"/>
        </w:numPr>
        <w:tabs>
          <w:tab w:val="clear" w:pos="1068"/>
          <w:tab w:val="num" w:pos="1776"/>
        </w:tabs>
        <w:spacing w:before="0" w:beforeAutospacing="0" w:after="0" w:afterAutospacing="0" w:line="360" w:lineRule="auto"/>
        <w:ind w:left="1776"/>
        <w:rPr>
          <w:rFonts w:ascii="Times New Roman" w:hAnsi="Times New Roman" w:cs="Times New Roman"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sz w:val="22"/>
          <w:szCs w:val="22"/>
          <w:lang w:val="es-PY"/>
        </w:rPr>
        <w:t xml:space="preserve">Pentium(R) 4 CPU de 3GHz; </w:t>
      </w:r>
    </w:p>
    <w:p w14:paraId="46D0210F" w14:textId="77777777" w:rsidR="00DA57BD" w:rsidRPr="00DE6C44" w:rsidRDefault="00DA57BD" w:rsidP="00625448">
      <w:pPr>
        <w:pStyle w:val="NormalWeb"/>
        <w:numPr>
          <w:ilvl w:val="0"/>
          <w:numId w:val="11"/>
        </w:numPr>
        <w:tabs>
          <w:tab w:val="clear" w:pos="1068"/>
          <w:tab w:val="num" w:pos="1776"/>
        </w:tabs>
        <w:spacing w:before="0" w:beforeAutospacing="0" w:after="0" w:afterAutospacing="0" w:line="360" w:lineRule="auto"/>
        <w:ind w:left="1776"/>
        <w:rPr>
          <w:rFonts w:ascii="Times New Roman" w:hAnsi="Times New Roman" w:cs="Times New Roman"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sz w:val="22"/>
          <w:szCs w:val="22"/>
          <w:lang w:val="es-PY"/>
        </w:rPr>
        <w:t>524 MB RAM;</w:t>
      </w:r>
    </w:p>
    <w:p w14:paraId="1C829BFC" w14:textId="1ED58897" w:rsidR="00335E7F" w:rsidRPr="00EC27CA" w:rsidRDefault="00DA57BD" w:rsidP="00EC27CA">
      <w:pPr>
        <w:pStyle w:val="NormalWeb"/>
        <w:numPr>
          <w:ilvl w:val="0"/>
          <w:numId w:val="11"/>
        </w:numPr>
        <w:tabs>
          <w:tab w:val="clear" w:pos="1068"/>
          <w:tab w:val="num" w:pos="1776"/>
        </w:tabs>
        <w:spacing w:before="0" w:beforeAutospacing="0" w:after="0" w:afterAutospacing="0" w:line="360" w:lineRule="auto"/>
        <w:ind w:left="1776"/>
        <w:rPr>
          <w:rFonts w:ascii="Times New Roman" w:hAnsi="Times New Roman" w:cs="Times New Roman"/>
          <w:sz w:val="22"/>
          <w:szCs w:val="22"/>
          <w:lang w:val="es-PY"/>
        </w:rPr>
      </w:pPr>
      <w:proofErr w:type="spellStart"/>
      <w:r w:rsidRPr="00DE6C44">
        <w:rPr>
          <w:rFonts w:ascii="Times New Roman" w:hAnsi="Times New Roman" w:cs="Times New Roman"/>
          <w:sz w:val="22"/>
          <w:szCs w:val="22"/>
          <w:lang w:val="es-PY"/>
        </w:rPr>
        <w:t>Hd</w:t>
      </w:r>
      <w:proofErr w:type="spellEnd"/>
      <w:r w:rsidRPr="00DE6C44">
        <w:rPr>
          <w:rFonts w:ascii="Times New Roman" w:hAnsi="Times New Roman" w:cs="Times New Roman"/>
          <w:sz w:val="22"/>
          <w:szCs w:val="22"/>
          <w:lang w:val="es-PY"/>
        </w:rPr>
        <w:t xml:space="preserve"> de 40 GB.</w:t>
      </w:r>
    </w:p>
    <w:p w14:paraId="52DDF272" w14:textId="77777777" w:rsidR="00DA57BD" w:rsidRPr="00EC27CA" w:rsidRDefault="00DA57BD" w:rsidP="00625448">
      <w:pPr>
        <w:pStyle w:val="NormalWeb"/>
        <w:spacing w:before="0" w:beforeAutospacing="0" w:after="0" w:afterAutospacing="0" w:line="360" w:lineRule="auto"/>
        <w:ind w:left="708" w:firstLine="346"/>
        <w:rPr>
          <w:rFonts w:ascii="Times New Roman" w:hAnsi="Times New Roman" w:cs="Times New Roman"/>
          <w:bCs/>
          <w:sz w:val="22"/>
          <w:szCs w:val="22"/>
          <w:lang w:val="es-PY"/>
        </w:rPr>
      </w:pPr>
      <w:r w:rsidRPr="00EC27CA">
        <w:rPr>
          <w:rFonts w:ascii="Times New Roman" w:hAnsi="Times New Roman" w:cs="Times New Roman"/>
          <w:bCs/>
          <w:sz w:val="22"/>
          <w:szCs w:val="22"/>
          <w:lang w:val="es-PY"/>
        </w:rPr>
        <w:lastRenderedPageBreak/>
        <w:t>Recursos de Software:</w:t>
      </w:r>
    </w:p>
    <w:p w14:paraId="27AAEADD" w14:textId="77777777" w:rsidR="00DA57BD" w:rsidRPr="00DE6C44" w:rsidRDefault="00DA57BD" w:rsidP="00625448">
      <w:pPr>
        <w:pStyle w:val="NormalWeb"/>
        <w:numPr>
          <w:ilvl w:val="0"/>
          <w:numId w:val="12"/>
        </w:numPr>
        <w:tabs>
          <w:tab w:val="clear" w:pos="1068"/>
          <w:tab w:val="num" w:pos="1776"/>
        </w:tabs>
        <w:spacing w:before="0" w:beforeAutospacing="0" w:after="0" w:afterAutospacing="0" w:line="360" w:lineRule="auto"/>
        <w:ind w:left="1776"/>
        <w:rPr>
          <w:rFonts w:ascii="Times New Roman" w:hAnsi="Times New Roman" w:cs="Times New Roman"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sz w:val="22"/>
          <w:szCs w:val="22"/>
          <w:lang w:val="es-PY"/>
        </w:rPr>
        <w:t>Sistema Operativo Linux</w:t>
      </w:r>
    </w:p>
    <w:p w14:paraId="6300E5E4" w14:textId="77777777" w:rsidR="00DA57BD" w:rsidRPr="00DE6C44" w:rsidRDefault="00DA57BD" w:rsidP="00625448">
      <w:pPr>
        <w:pStyle w:val="NormalWeb"/>
        <w:numPr>
          <w:ilvl w:val="0"/>
          <w:numId w:val="12"/>
        </w:numPr>
        <w:tabs>
          <w:tab w:val="clear" w:pos="1068"/>
          <w:tab w:val="num" w:pos="1776"/>
        </w:tabs>
        <w:spacing w:before="0" w:beforeAutospacing="0" w:after="0" w:afterAutospacing="0" w:line="360" w:lineRule="auto"/>
        <w:ind w:left="1776"/>
        <w:rPr>
          <w:rFonts w:ascii="Times New Roman" w:hAnsi="Times New Roman" w:cs="Times New Roman"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sz w:val="22"/>
          <w:szCs w:val="22"/>
          <w:lang w:val="es-PY"/>
        </w:rPr>
        <w:t xml:space="preserve">Servidor de Aplicación </w:t>
      </w:r>
      <w:proofErr w:type="spellStart"/>
      <w:r w:rsidRPr="00DE6C44">
        <w:rPr>
          <w:rFonts w:ascii="Times New Roman" w:hAnsi="Times New Roman" w:cs="Times New Roman"/>
          <w:sz w:val="22"/>
          <w:szCs w:val="22"/>
          <w:lang w:val="es-PY"/>
        </w:rPr>
        <w:t>Tomcat</w:t>
      </w:r>
      <w:proofErr w:type="spellEnd"/>
      <w:r w:rsidRPr="00DE6C44">
        <w:rPr>
          <w:rFonts w:ascii="Times New Roman" w:hAnsi="Times New Roman" w:cs="Times New Roman"/>
          <w:sz w:val="22"/>
          <w:szCs w:val="22"/>
          <w:lang w:val="es-PY"/>
        </w:rPr>
        <w:t>;</w:t>
      </w:r>
    </w:p>
    <w:p w14:paraId="39DEE185" w14:textId="1EE64EA0" w:rsidR="00DA57BD" w:rsidRPr="00EC27CA" w:rsidRDefault="00DA57BD" w:rsidP="00EC27CA">
      <w:pPr>
        <w:pStyle w:val="NormalWeb"/>
        <w:numPr>
          <w:ilvl w:val="0"/>
          <w:numId w:val="12"/>
        </w:numPr>
        <w:tabs>
          <w:tab w:val="clear" w:pos="1068"/>
          <w:tab w:val="num" w:pos="1776"/>
        </w:tabs>
        <w:spacing w:before="0" w:beforeAutospacing="0" w:after="0" w:afterAutospacing="0" w:line="360" w:lineRule="auto"/>
        <w:ind w:left="1776"/>
        <w:rPr>
          <w:rFonts w:ascii="Times New Roman" w:hAnsi="Times New Roman" w:cs="Times New Roman"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sz w:val="22"/>
          <w:szCs w:val="22"/>
          <w:lang w:val="es-PY"/>
        </w:rPr>
        <w:t xml:space="preserve">Base de Datos </w:t>
      </w:r>
      <w:proofErr w:type="spellStart"/>
      <w:r w:rsidRPr="00DE6C44">
        <w:rPr>
          <w:rFonts w:ascii="Times New Roman" w:hAnsi="Times New Roman" w:cs="Times New Roman"/>
          <w:sz w:val="22"/>
          <w:szCs w:val="22"/>
          <w:lang w:val="es-PY"/>
        </w:rPr>
        <w:t>Postgres</w:t>
      </w:r>
      <w:proofErr w:type="spellEnd"/>
      <w:r w:rsidRPr="00DE6C44">
        <w:rPr>
          <w:rFonts w:ascii="Times New Roman" w:hAnsi="Times New Roman" w:cs="Times New Roman"/>
          <w:sz w:val="22"/>
          <w:szCs w:val="22"/>
          <w:lang w:val="es-PY"/>
        </w:rPr>
        <w:t>;</w:t>
      </w:r>
    </w:p>
    <w:p w14:paraId="367E877B" w14:textId="77777777" w:rsidR="00DA57BD" w:rsidRPr="00EC27CA" w:rsidRDefault="00DA57BD" w:rsidP="00625448">
      <w:pPr>
        <w:pStyle w:val="NormalWeb"/>
        <w:spacing w:before="0" w:beforeAutospacing="0" w:after="0" w:afterAutospacing="0" w:line="360" w:lineRule="auto"/>
        <w:ind w:left="708" w:firstLine="346"/>
        <w:rPr>
          <w:rFonts w:ascii="Times New Roman" w:hAnsi="Times New Roman" w:cs="Times New Roman"/>
          <w:sz w:val="22"/>
          <w:szCs w:val="22"/>
          <w:lang w:val="es-PY"/>
        </w:rPr>
      </w:pPr>
      <w:r w:rsidRPr="00EC27CA">
        <w:rPr>
          <w:rFonts w:ascii="Times New Roman" w:hAnsi="Times New Roman" w:cs="Times New Roman"/>
          <w:bCs/>
          <w:sz w:val="22"/>
          <w:szCs w:val="22"/>
          <w:lang w:val="es-PY"/>
        </w:rPr>
        <w:t>Recursos de Ambiente:</w:t>
      </w:r>
    </w:p>
    <w:p w14:paraId="2F203D32" w14:textId="77777777" w:rsidR="00DA57BD" w:rsidRPr="00DE6C44" w:rsidRDefault="00DA57BD" w:rsidP="00625448">
      <w:pPr>
        <w:pStyle w:val="NormalWeb"/>
        <w:numPr>
          <w:ilvl w:val="0"/>
          <w:numId w:val="13"/>
        </w:numPr>
        <w:tabs>
          <w:tab w:val="clear" w:pos="1068"/>
          <w:tab w:val="num" w:pos="1776"/>
        </w:tabs>
        <w:spacing w:before="0" w:beforeAutospacing="0" w:after="0" w:afterAutospacing="0" w:line="360" w:lineRule="auto"/>
        <w:ind w:left="1776"/>
        <w:rPr>
          <w:rFonts w:ascii="Times New Roman" w:hAnsi="Times New Roman" w:cs="Times New Roman"/>
          <w:b/>
          <w:bCs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sz w:val="22"/>
          <w:szCs w:val="22"/>
          <w:lang w:val="es-PY"/>
        </w:rPr>
        <w:t>Conexión con Intranet.</w:t>
      </w:r>
    </w:p>
    <w:p w14:paraId="02D873E5" w14:textId="77777777" w:rsidR="00DA57BD" w:rsidRPr="00DE6C44" w:rsidRDefault="00DA57BD" w:rsidP="00625448">
      <w:pPr>
        <w:spacing w:line="360" w:lineRule="auto"/>
        <w:rPr>
          <w:rFonts w:ascii="Times New Roman" w:hAnsi="Times New Roman"/>
          <w:sz w:val="22"/>
          <w:szCs w:val="22"/>
          <w:lang w:val="es-PY"/>
        </w:rPr>
      </w:pPr>
    </w:p>
    <w:p w14:paraId="44E2CBAB" w14:textId="77777777" w:rsidR="00DA57BD" w:rsidRPr="00EC27CA" w:rsidRDefault="00DA57BD" w:rsidP="00625448">
      <w:pPr>
        <w:pStyle w:val="Ttulo3"/>
        <w:suppressAutoHyphens w:val="0"/>
        <w:spacing w:before="0" w:after="0" w:line="360" w:lineRule="auto"/>
        <w:rPr>
          <w:rFonts w:ascii="Times New Roman" w:hAnsi="Times New Roman" w:cs="Times New Roman"/>
          <w:b w:val="0"/>
          <w:sz w:val="22"/>
          <w:szCs w:val="22"/>
          <w:lang w:val="es-PY"/>
        </w:rPr>
      </w:pPr>
      <w:bookmarkStart w:id="30" w:name="_Toc45682596"/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t>Requisitos de Sistema</w:t>
      </w:r>
      <w:bookmarkEnd w:id="30"/>
    </w:p>
    <w:p w14:paraId="4BAC30CB" w14:textId="77777777" w:rsidR="00DA57BD" w:rsidRPr="00DE6C44" w:rsidRDefault="00DA57BD" w:rsidP="00625448">
      <w:pPr>
        <w:pStyle w:val="Ttulo3"/>
        <w:numPr>
          <w:ilvl w:val="0"/>
          <w:numId w:val="0"/>
        </w:numPr>
        <w:spacing w:before="0" w:after="0" w:line="360" w:lineRule="auto"/>
        <w:ind w:left="708"/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>Confiabilidad de los datos – cualquier dato deberá estar disponible en la base de datos de forma coherente antes que sea removido por algún usuario autorizado.</w:t>
      </w:r>
    </w:p>
    <w:p w14:paraId="431C463D" w14:textId="06B7C0A6" w:rsidR="00A674F9" w:rsidRPr="000368FD" w:rsidRDefault="00DA57BD" w:rsidP="000368FD">
      <w:pPr>
        <w:pStyle w:val="Ttulo3"/>
        <w:numPr>
          <w:ilvl w:val="0"/>
          <w:numId w:val="0"/>
        </w:numPr>
        <w:spacing w:before="0" w:after="0" w:line="360" w:lineRule="auto"/>
        <w:ind w:left="708"/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</w:pPr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 xml:space="preserve">Autenticación de Usuario – definir </w:t>
      </w:r>
      <w:proofErr w:type="spellStart"/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>login</w:t>
      </w:r>
      <w:proofErr w:type="spellEnd"/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 xml:space="preserve"> y contraseña del administrador del sistema. Todos los usuarios deberán entrar con </w:t>
      </w:r>
      <w:proofErr w:type="spellStart"/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>login</w:t>
      </w:r>
      <w:proofErr w:type="spellEnd"/>
      <w:r w:rsidRPr="00DE6C44">
        <w:rPr>
          <w:rFonts w:ascii="Times New Roman" w:hAnsi="Times New Roman" w:cs="Times New Roman"/>
          <w:b w:val="0"/>
          <w:bCs w:val="0"/>
          <w:sz w:val="22"/>
          <w:szCs w:val="22"/>
          <w:lang w:val="es-PY"/>
        </w:rPr>
        <w:t xml:space="preserve"> y contraseña para ingresar al sistema.</w:t>
      </w:r>
    </w:p>
    <w:p w14:paraId="2EBF5EBD" w14:textId="77777777" w:rsidR="00DA57BD" w:rsidRPr="00EC27CA" w:rsidRDefault="00DA57BD" w:rsidP="00625448">
      <w:pPr>
        <w:pStyle w:val="Ttulo2"/>
        <w:suppressAutoHyphens w:val="0"/>
        <w:spacing w:before="0" w:after="0" w:line="360" w:lineRule="auto"/>
        <w:rPr>
          <w:rFonts w:ascii="Times New Roman" w:hAnsi="Times New Roman" w:cs="Times New Roman"/>
          <w:b w:val="0"/>
          <w:i w:val="0"/>
          <w:sz w:val="22"/>
          <w:szCs w:val="22"/>
          <w:lang w:val="es-PY"/>
        </w:rPr>
      </w:pPr>
      <w:bookmarkStart w:id="31" w:name="_Toc53993879"/>
      <w:bookmarkStart w:id="32" w:name="_Toc158456775"/>
      <w:bookmarkStart w:id="33" w:name="_Toc231844673"/>
      <w:r w:rsidRPr="00EC27CA">
        <w:rPr>
          <w:rFonts w:ascii="Times New Roman" w:hAnsi="Times New Roman" w:cs="Times New Roman"/>
          <w:b w:val="0"/>
          <w:i w:val="0"/>
          <w:sz w:val="22"/>
          <w:szCs w:val="22"/>
          <w:lang w:val="es-PY"/>
        </w:rPr>
        <w:t>No técnico</w:t>
      </w:r>
      <w:bookmarkEnd w:id="31"/>
      <w:bookmarkEnd w:id="32"/>
      <w:bookmarkEnd w:id="33"/>
    </w:p>
    <w:p w14:paraId="322D223A" w14:textId="7A18D479" w:rsidR="00DA57BD" w:rsidRPr="00DE6C44" w:rsidRDefault="00DA57BD" w:rsidP="00625448">
      <w:pPr>
        <w:pStyle w:val="Textoindependiente"/>
        <w:spacing w:after="0" w:line="360" w:lineRule="auto"/>
        <w:ind w:firstLine="708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>El tiempo medio de entrenamiento será de una semana para cada entrega parcial del sistema.</w:t>
      </w:r>
    </w:p>
    <w:p w14:paraId="0886E3B7" w14:textId="77777777" w:rsidR="00DA57BD" w:rsidRPr="00EC27CA" w:rsidRDefault="00DA57BD" w:rsidP="00625448">
      <w:pPr>
        <w:pStyle w:val="Ttulo3"/>
        <w:suppressAutoHyphens w:val="0"/>
        <w:spacing w:line="360" w:lineRule="auto"/>
        <w:rPr>
          <w:rFonts w:ascii="Times New Roman" w:hAnsi="Times New Roman" w:cs="Times New Roman"/>
          <w:b w:val="0"/>
          <w:sz w:val="22"/>
          <w:szCs w:val="22"/>
          <w:lang w:val="es-PY"/>
        </w:rPr>
      </w:pPr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t>Requisitos de Homologación/Ambiente</w:t>
      </w:r>
    </w:p>
    <w:p w14:paraId="112EAE91" w14:textId="53412F13" w:rsidR="00DA57BD" w:rsidRPr="00EC27CA" w:rsidRDefault="00A674F9" w:rsidP="000368FD">
      <w:pPr>
        <w:pStyle w:val="Ttulo4"/>
        <w:numPr>
          <w:ilvl w:val="3"/>
          <w:numId w:val="0"/>
        </w:numPr>
        <w:tabs>
          <w:tab w:val="num" w:pos="864"/>
        </w:tabs>
        <w:suppressAutoHyphens w:val="0"/>
        <w:spacing w:line="360" w:lineRule="auto"/>
        <w:ind w:left="864" w:hanging="864"/>
        <w:rPr>
          <w:rFonts w:ascii="Times New Roman" w:hAnsi="Times New Roman"/>
          <w:b w:val="0"/>
          <w:szCs w:val="22"/>
          <w:lang w:val="es-PY"/>
        </w:rPr>
      </w:pPr>
      <w:r w:rsidRPr="00EC27CA">
        <w:rPr>
          <w:rFonts w:ascii="Times New Roman" w:hAnsi="Times New Roman"/>
          <w:b w:val="0"/>
          <w:szCs w:val="22"/>
          <w:lang w:val="es-PY"/>
        </w:rPr>
        <w:tab/>
      </w:r>
      <w:r w:rsidR="00DA57BD" w:rsidRPr="00EC27CA">
        <w:rPr>
          <w:rFonts w:ascii="Times New Roman" w:hAnsi="Times New Roman"/>
          <w:b w:val="0"/>
          <w:szCs w:val="22"/>
          <w:lang w:val="es-PY"/>
        </w:rPr>
        <w:t>Tipo de servicio a ser realizado</w:t>
      </w:r>
    </w:p>
    <w:p w14:paraId="46EBB8E8" w14:textId="26EE9F66" w:rsidR="00DA57BD" w:rsidRPr="00DE6C44" w:rsidRDefault="00DA57BD" w:rsidP="00625448">
      <w:pPr>
        <w:spacing w:line="360" w:lineRule="auto"/>
        <w:ind w:left="864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 xml:space="preserve">Los servicios a ser ejecutados serán: El desarrollo del sistema </w:t>
      </w:r>
      <w:r w:rsidR="00DE6C44" w:rsidRPr="00DE6C44">
        <w:rPr>
          <w:rFonts w:ascii="Times New Roman" w:hAnsi="Times New Roman"/>
          <w:color w:val="000000" w:themeColor="text1"/>
          <w:sz w:val="22"/>
          <w:szCs w:val="22"/>
          <w:lang w:val="es-PY"/>
        </w:rPr>
        <w:t>Desarrollo De Un Sistema De G</w:t>
      </w:r>
      <w:r w:rsidR="000368FD">
        <w:rPr>
          <w:rFonts w:ascii="Times New Roman" w:hAnsi="Times New Roman"/>
          <w:color w:val="000000" w:themeColor="text1"/>
          <w:sz w:val="22"/>
          <w:szCs w:val="22"/>
          <w:lang w:val="es-PY"/>
        </w:rPr>
        <w:t xml:space="preserve">estión De Atención Médica Para </w:t>
      </w:r>
      <w:r w:rsidR="00DE6C44" w:rsidRPr="00DE6C44">
        <w:rPr>
          <w:rFonts w:ascii="Times New Roman" w:hAnsi="Times New Roman"/>
          <w:color w:val="000000" w:themeColor="text1"/>
          <w:sz w:val="22"/>
          <w:szCs w:val="22"/>
          <w:lang w:val="es-PY"/>
        </w:rPr>
        <w:t>Centro</w:t>
      </w:r>
      <w:r w:rsidR="000368FD">
        <w:rPr>
          <w:rFonts w:ascii="Times New Roman" w:hAnsi="Times New Roman"/>
          <w:color w:val="000000" w:themeColor="text1"/>
          <w:sz w:val="22"/>
          <w:szCs w:val="22"/>
          <w:lang w:val="es-PY"/>
        </w:rPr>
        <w:t>s Asistenciales de la Ciudad</w:t>
      </w:r>
      <w:r w:rsidR="00DE6C44" w:rsidRPr="00DE6C44">
        <w:rPr>
          <w:rFonts w:ascii="Times New Roman" w:hAnsi="Times New Roman"/>
          <w:color w:val="000000" w:themeColor="text1"/>
          <w:sz w:val="22"/>
          <w:szCs w:val="22"/>
          <w:lang w:val="es-PY"/>
        </w:rPr>
        <w:t xml:space="preserve"> De </w:t>
      </w:r>
      <w:r w:rsidR="00335E7F" w:rsidRPr="00DE6C44">
        <w:rPr>
          <w:rFonts w:ascii="Times New Roman" w:hAnsi="Times New Roman"/>
          <w:color w:val="000000" w:themeColor="text1"/>
          <w:sz w:val="22"/>
          <w:szCs w:val="22"/>
          <w:lang w:val="es-PY"/>
        </w:rPr>
        <w:t>Obligado</w:t>
      </w:r>
      <w:r w:rsidR="00335E7F">
        <w:rPr>
          <w:b/>
          <w:bCs/>
          <w:i/>
          <w:iCs/>
          <w:color w:val="000000" w:themeColor="text1"/>
          <w:sz w:val="22"/>
          <w:szCs w:val="22"/>
          <w:lang w:val="es-PY"/>
        </w:rPr>
        <w:t xml:space="preserve"> </w:t>
      </w:r>
      <w:r w:rsidR="00335E7F" w:rsidRPr="00DE6C44">
        <w:rPr>
          <w:rFonts w:ascii="Times New Roman" w:hAnsi="Times New Roman"/>
          <w:sz w:val="22"/>
          <w:szCs w:val="22"/>
          <w:lang w:val="es-PY"/>
        </w:rPr>
        <w:t>y</w:t>
      </w:r>
      <w:r w:rsidRPr="00DE6C44">
        <w:rPr>
          <w:rFonts w:ascii="Times New Roman" w:hAnsi="Times New Roman"/>
          <w:sz w:val="22"/>
          <w:szCs w:val="22"/>
          <w:lang w:val="es-PY"/>
        </w:rPr>
        <w:t xml:space="preserve"> la documentación del sistema.</w:t>
      </w:r>
    </w:p>
    <w:p w14:paraId="5C217A04" w14:textId="36148C1E" w:rsidR="00DA57BD" w:rsidRPr="00DE6C44" w:rsidRDefault="00DA57BD" w:rsidP="00625448">
      <w:pPr>
        <w:spacing w:line="360" w:lineRule="auto"/>
        <w:ind w:left="864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 xml:space="preserve">El </w:t>
      </w:r>
      <w:r w:rsidR="00335E7F">
        <w:rPr>
          <w:rFonts w:ascii="Times New Roman" w:hAnsi="Times New Roman"/>
          <w:sz w:val="22"/>
          <w:szCs w:val="22"/>
          <w:lang w:val="es-PY"/>
        </w:rPr>
        <w:t>Sistema Web</w:t>
      </w:r>
      <w:r w:rsidRPr="00DE6C44">
        <w:rPr>
          <w:rFonts w:ascii="Times New Roman" w:hAnsi="Times New Roman"/>
          <w:sz w:val="22"/>
          <w:szCs w:val="22"/>
          <w:lang w:val="es-PY"/>
        </w:rPr>
        <w:t xml:space="preserve"> deberá ser testado e instalado. En este momento deberán ser entrenados operadores del sistema a ser implantado.</w:t>
      </w:r>
    </w:p>
    <w:p w14:paraId="0B52CE36" w14:textId="77777777" w:rsidR="00DA57BD" w:rsidRPr="00DE6C44" w:rsidRDefault="00DA57BD" w:rsidP="00625448">
      <w:pPr>
        <w:spacing w:line="360" w:lineRule="auto"/>
        <w:ind w:left="708"/>
        <w:rPr>
          <w:rFonts w:ascii="Times New Roman" w:hAnsi="Times New Roman"/>
          <w:sz w:val="22"/>
          <w:szCs w:val="22"/>
          <w:lang w:val="es-PY"/>
        </w:rPr>
      </w:pPr>
    </w:p>
    <w:p w14:paraId="02BDB088" w14:textId="77777777" w:rsidR="00DA57BD" w:rsidRPr="00EC27CA" w:rsidRDefault="00DA57BD" w:rsidP="00625448">
      <w:pPr>
        <w:pStyle w:val="Ttulo2"/>
        <w:suppressAutoHyphens w:val="0"/>
        <w:spacing w:before="0" w:after="0" w:line="360" w:lineRule="auto"/>
        <w:rPr>
          <w:rFonts w:ascii="Times New Roman" w:hAnsi="Times New Roman" w:cs="Times New Roman"/>
          <w:b w:val="0"/>
          <w:i w:val="0"/>
          <w:sz w:val="22"/>
          <w:szCs w:val="22"/>
          <w:lang w:val="es-PY"/>
        </w:rPr>
      </w:pPr>
      <w:bookmarkStart w:id="34" w:name="_Toc53993881"/>
      <w:bookmarkStart w:id="35" w:name="_Toc158456776"/>
      <w:bookmarkStart w:id="36" w:name="_Toc231844674"/>
      <w:r w:rsidRPr="00EC27CA">
        <w:rPr>
          <w:rFonts w:ascii="Times New Roman" w:hAnsi="Times New Roman" w:cs="Times New Roman"/>
          <w:b w:val="0"/>
          <w:i w:val="0"/>
          <w:sz w:val="22"/>
          <w:szCs w:val="22"/>
          <w:lang w:val="es-PY"/>
        </w:rPr>
        <w:t>Documenta</w:t>
      </w:r>
      <w:bookmarkEnd w:id="34"/>
      <w:r w:rsidRPr="00EC27CA">
        <w:rPr>
          <w:rFonts w:ascii="Times New Roman" w:hAnsi="Times New Roman" w:cs="Times New Roman"/>
          <w:b w:val="0"/>
          <w:i w:val="0"/>
          <w:sz w:val="22"/>
          <w:szCs w:val="22"/>
          <w:lang w:val="es-PY"/>
        </w:rPr>
        <w:t>ción</w:t>
      </w:r>
      <w:bookmarkEnd w:id="35"/>
      <w:bookmarkEnd w:id="36"/>
    </w:p>
    <w:p w14:paraId="422A0CC0" w14:textId="77777777" w:rsidR="00DA57BD" w:rsidRPr="00DE6C44" w:rsidRDefault="00DA57BD" w:rsidP="00625448">
      <w:pPr>
        <w:spacing w:line="360" w:lineRule="auto"/>
        <w:ind w:firstLine="432"/>
        <w:rPr>
          <w:rFonts w:ascii="Times New Roman" w:hAnsi="Times New Roman"/>
          <w:sz w:val="22"/>
          <w:szCs w:val="22"/>
          <w:lang w:val="es-PY"/>
        </w:rPr>
      </w:pPr>
    </w:p>
    <w:p w14:paraId="6237F632" w14:textId="77777777" w:rsidR="00DA57BD" w:rsidRPr="00DE6C44" w:rsidRDefault="00DA57BD" w:rsidP="00625448">
      <w:pPr>
        <w:spacing w:line="360" w:lineRule="auto"/>
        <w:ind w:firstLine="432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 xml:space="preserve">Manual de usuario: Será desarrollado por el </w:t>
      </w:r>
      <w:r w:rsidR="00E60FF6" w:rsidRPr="00DE6C44">
        <w:rPr>
          <w:rFonts w:ascii="Times New Roman" w:hAnsi="Times New Roman"/>
          <w:sz w:val="22"/>
          <w:szCs w:val="22"/>
          <w:lang w:val="es-PY"/>
        </w:rPr>
        <w:t>equipo</w:t>
      </w:r>
    </w:p>
    <w:p w14:paraId="70D54199" w14:textId="72A69DB0" w:rsidR="00DA57BD" w:rsidRPr="00DE6C44" w:rsidRDefault="00E60FF6" w:rsidP="000368FD">
      <w:pPr>
        <w:spacing w:line="360" w:lineRule="auto"/>
        <w:ind w:firstLine="432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 xml:space="preserve">Manual de </w:t>
      </w:r>
      <w:r w:rsidR="00A674F9" w:rsidRPr="00DE6C44">
        <w:rPr>
          <w:rFonts w:ascii="Times New Roman" w:hAnsi="Times New Roman"/>
          <w:sz w:val="22"/>
          <w:szCs w:val="22"/>
          <w:lang w:val="es-PY"/>
        </w:rPr>
        <w:t>Análisis</w:t>
      </w:r>
      <w:r w:rsidRPr="00DE6C44">
        <w:rPr>
          <w:rFonts w:ascii="Times New Roman" w:hAnsi="Times New Roman"/>
          <w:sz w:val="22"/>
          <w:szCs w:val="22"/>
          <w:lang w:val="es-PY"/>
        </w:rPr>
        <w:t xml:space="preserve"> y Diseño del sistema</w:t>
      </w:r>
      <w:r w:rsidR="00DA57BD" w:rsidRPr="00DE6C44">
        <w:rPr>
          <w:rFonts w:ascii="Times New Roman" w:hAnsi="Times New Roman"/>
          <w:sz w:val="22"/>
          <w:szCs w:val="22"/>
          <w:lang w:val="es-PY"/>
        </w:rPr>
        <w:t xml:space="preserve">: Será desarrollado por el </w:t>
      </w:r>
      <w:r w:rsidRPr="00DE6C44">
        <w:rPr>
          <w:rFonts w:ascii="Times New Roman" w:hAnsi="Times New Roman"/>
          <w:sz w:val="22"/>
          <w:szCs w:val="22"/>
          <w:lang w:val="es-PY"/>
        </w:rPr>
        <w:t>equipo</w:t>
      </w:r>
    </w:p>
    <w:p w14:paraId="40428B62" w14:textId="77777777" w:rsidR="00DA57BD" w:rsidRPr="00DE6C44" w:rsidRDefault="00DA57BD" w:rsidP="00625448">
      <w:pPr>
        <w:spacing w:line="360" w:lineRule="auto"/>
        <w:ind w:left="1068"/>
        <w:rPr>
          <w:rFonts w:ascii="Times New Roman" w:hAnsi="Times New Roman"/>
          <w:sz w:val="22"/>
          <w:szCs w:val="22"/>
          <w:lang w:val="es-PY"/>
        </w:rPr>
      </w:pPr>
    </w:p>
    <w:p w14:paraId="55B718AF" w14:textId="73A42438" w:rsidR="00DA57BD" w:rsidRPr="00EC27CA" w:rsidRDefault="00DA57BD" w:rsidP="00625448">
      <w:pPr>
        <w:pStyle w:val="Ttulo1"/>
        <w:suppressAutoHyphens w:val="0"/>
        <w:autoSpaceDN w:val="0"/>
        <w:adjustRightInd w:val="0"/>
        <w:spacing w:line="360" w:lineRule="auto"/>
        <w:rPr>
          <w:rFonts w:ascii="Times New Roman" w:hAnsi="Times New Roman" w:cs="Times New Roman"/>
          <w:b w:val="0"/>
          <w:sz w:val="22"/>
          <w:szCs w:val="22"/>
          <w:lang w:val="es-PY"/>
        </w:rPr>
      </w:pPr>
      <w:bookmarkStart w:id="37" w:name="_Toc53993882"/>
      <w:bookmarkStart w:id="38" w:name="_Toc158456777"/>
      <w:bookmarkStart w:id="39" w:name="_Toc231844675"/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t>Conclusión del Producto</w:t>
      </w:r>
      <w:bookmarkEnd w:id="37"/>
      <w:bookmarkEnd w:id="38"/>
      <w:bookmarkEnd w:id="39"/>
    </w:p>
    <w:p w14:paraId="6C3AE509" w14:textId="76053B16" w:rsidR="00DA57BD" w:rsidRPr="00DE6C44" w:rsidRDefault="00DA57BD" w:rsidP="00625448">
      <w:pPr>
        <w:spacing w:line="360" w:lineRule="auto"/>
        <w:ind w:left="432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>El Producto estará hecho y cerrado cuando todos los requisitos establecidos en el documento de visión, en las especifi</w:t>
      </w:r>
      <w:r w:rsidR="000368FD">
        <w:rPr>
          <w:rFonts w:ascii="Times New Roman" w:hAnsi="Times New Roman"/>
          <w:sz w:val="22"/>
          <w:szCs w:val="22"/>
          <w:lang w:val="es-PY"/>
        </w:rPr>
        <w:t xml:space="preserve">caciones de casos de uso y el </w:t>
      </w:r>
      <w:r w:rsidRPr="00DE6C44">
        <w:rPr>
          <w:rFonts w:ascii="Times New Roman" w:hAnsi="Times New Roman"/>
          <w:sz w:val="22"/>
          <w:szCs w:val="22"/>
          <w:lang w:val="es-PY"/>
        </w:rPr>
        <w:t xml:space="preserve"> modelo de casos de uso fueran atendidos. </w:t>
      </w:r>
    </w:p>
    <w:p w14:paraId="2A7186F4" w14:textId="77777777" w:rsidR="00DA57BD" w:rsidRPr="00DE6C44" w:rsidRDefault="00DA57BD" w:rsidP="00625448">
      <w:pPr>
        <w:spacing w:line="360" w:lineRule="auto"/>
        <w:rPr>
          <w:rFonts w:ascii="Times New Roman" w:hAnsi="Times New Roman"/>
          <w:sz w:val="22"/>
          <w:szCs w:val="22"/>
          <w:lang w:val="es-PY"/>
        </w:rPr>
      </w:pPr>
    </w:p>
    <w:p w14:paraId="6A8F2A04" w14:textId="771DF4B1" w:rsidR="00DA57BD" w:rsidRPr="00EC27CA" w:rsidRDefault="00DA57BD" w:rsidP="00625448">
      <w:pPr>
        <w:pStyle w:val="Ttulo1"/>
        <w:suppressAutoHyphens w:val="0"/>
        <w:autoSpaceDN w:val="0"/>
        <w:adjustRightInd w:val="0"/>
        <w:spacing w:line="360" w:lineRule="auto"/>
        <w:rPr>
          <w:rFonts w:ascii="Times New Roman" w:hAnsi="Times New Roman" w:cs="Times New Roman"/>
          <w:b w:val="0"/>
          <w:sz w:val="22"/>
          <w:szCs w:val="22"/>
          <w:lang w:val="es-PY"/>
        </w:rPr>
      </w:pPr>
      <w:bookmarkStart w:id="40" w:name="_Toc53993883"/>
      <w:bookmarkStart w:id="41" w:name="_Toc158456778"/>
      <w:bookmarkStart w:id="42" w:name="_Toc231844676"/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lastRenderedPageBreak/>
        <w:t>Productos a ser entregados</w:t>
      </w:r>
      <w:bookmarkEnd w:id="40"/>
      <w:bookmarkEnd w:id="41"/>
      <w:bookmarkEnd w:id="42"/>
    </w:p>
    <w:p w14:paraId="114BBE70" w14:textId="77777777" w:rsidR="00DA57BD" w:rsidRPr="00DE6C44" w:rsidRDefault="00DA57BD" w:rsidP="00625448">
      <w:pPr>
        <w:numPr>
          <w:ilvl w:val="0"/>
          <w:numId w:val="15"/>
        </w:numPr>
        <w:tabs>
          <w:tab w:val="num" w:pos="993"/>
        </w:tabs>
        <w:suppressAutoHyphens w:val="0"/>
        <w:spacing w:line="360" w:lineRule="auto"/>
        <w:ind w:left="993" w:hanging="284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>Sistema desarrollado, instalado, testado y aprobado por el usuario;</w:t>
      </w:r>
    </w:p>
    <w:p w14:paraId="21D58024" w14:textId="77777777" w:rsidR="00DA57BD" w:rsidRPr="00DE6C44" w:rsidRDefault="00DA57BD" w:rsidP="00625448">
      <w:pPr>
        <w:numPr>
          <w:ilvl w:val="0"/>
          <w:numId w:val="15"/>
        </w:numPr>
        <w:tabs>
          <w:tab w:val="num" w:pos="993"/>
        </w:tabs>
        <w:suppressAutoHyphens w:val="0"/>
        <w:spacing w:line="360" w:lineRule="auto"/>
        <w:ind w:left="993" w:hanging="284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 xml:space="preserve">Base de datos utilizada en </w:t>
      </w:r>
      <w:proofErr w:type="spellStart"/>
      <w:r w:rsidRPr="00DE6C44">
        <w:rPr>
          <w:rFonts w:ascii="Times New Roman" w:hAnsi="Times New Roman"/>
          <w:sz w:val="22"/>
          <w:szCs w:val="22"/>
          <w:lang w:val="es-PY"/>
        </w:rPr>
        <w:t>Postgres</w:t>
      </w:r>
      <w:proofErr w:type="spellEnd"/>
      <w:r w:rsidRPr="00DE6C44">
        <w:rPr>
          <w:rFonts w:ascii="Times New Roman" w:hAnsi="Times New Roman"/>
          <w:sz w:val="22"/>
          <w:szCs w:val="22"/>
          <w:lang w:val="es-PY"/>
        </w:rPr>
        <w:t>;</w:t>
      </w:r>
    </w:p>
    <w:p w14:paraId="16A1BA6D" w14:textId="77777777" w:rsidR="00DA57BD" w:rsidRPr="00DE6C44" w:rsidRDefault="00DA57BD" w:rsidP="00625448">
      <w:pPr>
        <w:numPr>
          <w:ilvl w:val="0"/>
          <w:numId w:val="15"/>
        </w:numPr>
        <w:tabs>
          <w:tab w:val="num" w:pos="993"/>
        </w:tabs>
        <w:suppressAutoHyphens w:val="0"/>
        <w:spacing w:line="360" w:lineRule="auto"/>
        <w:ind w:left="993" w:hanging="284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>Archivos digitales de documentación actualizada;</w:t>
      </w:r>
    </w:p>
    <w:p w14:paraId="557996CD" w14:textId="77777777" w:rsidR="00DA57BD" w:rsidRPr="00DE6C44" w:rsidRDefault="00DA57BD" w:rsidP="00625448">
      <w:pPr>
        <w:numPr>
          <w:ilvl w:val="0"/>
          <w:numId w:val="15"/>
        </w:numPr>
        <w:tabs>
          <w:tab w:val="num" w:pos="993"/>
        </w:tabs>
        <w:suppressAutoHyphens w:val="0"/>
        <w:spacing w:line="360" w:lineRule="auto"/>
        <w:ind w:left="993" w:hanging="284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>Capacitación de los Administradores y usuarios para el uso del sistema.</w:t>
      </w:r>
    </w:p>
    <w:p w14:paraId="3E4BC206" w14:textId="77777777" w:rsidR="00DA57BD" w:rsidRPr="00DE6C44" w:rsidRDefault="00DA57BD" w:rsidP="00625448">
      <w:pPr>
        <w:spacing w:line="360" w:lineRule="auto"/>
        <w:rPr>
          <w:rFonts w:ascii="Times New Roman" w:hAnsi="Times New Roman"/>
          <w:sz w:val="22"/>
          <w:szCs w:val="22"/>
          <w:lang w:val="es-PY"/>
        </w:rPr>
      </w:pPr>
    </w:p>
    <w:p w14:paraId="10109A2E" w14:textId="51D2AE8D" w:rsidR="00DA57BD" w:rsidRPr="00EC27CA" w:rsidRDefault="00DA57BD" w:rsidP="00625448">
      <w:pPr>
        <w:pStyle w:val="Ttulo1"/>
        <w:suppressAutoHyphens w:val="0"/>
        <w:autoSpaceDN w:val="0"/>
        <w:adjustRightInd w:val="0"/>
        <w:spacing w:line="360" w:lineRule="auto"/>
        <w:rPr>
          <w:rFonts w:ascii="Times New Roman" w:hAnsi="Times New Roman" w:cs="Times New Roman"/>
          <w:b w:val="0"/>
          <w:sz w:val="22"/>
          <w:szCs w:val="22"/>
          <w:lang w:val="es-PY"/>
        </w:rPr>
      </w:pPr>
      <w:bookmarkStart w:id="43" w:name="_Toc50450023"/>
      <w:bookmarkStart w:id="44" w:name="_Toc158456779"/>
      <w:bookmarkStart w:id="45" w:name="_Toc231844677"/>
      <w:r w:rsidRPr="00EC27CA">
        <w:rPr>
          <w:rFonts w:ascii="Times New Roman" w:hAnsi="Times New Roman" w:cs="Times New Roman"/>
          <w:b w:val="0"/>
          <w:sz w:val="22"/>
          <w:szCs w:val="22"/>
          <w:lang w:val="es-PY"/>
        </w:rPr>
        <w:t>Restricciones, Suposiciones y Dependencias</w:t>
      </w:r>
      <w:bookmarkEnd w:id="43"/>
      <w:bookmarkEnd w:id="44"/>
      <w:bookmarkEnd w:id="45"/>
    </w:p>
    <w:p w14:paraId="67F79413" w14:textId="77777777" w:rsidR="00DA57BD" w:rsidRPr="00DE6C44" w:rsidRDefault="00DA57BD" w:rsidP="00625448">
      <w:pPr>
        <w:spacing w:line="360" w:lineRule="auto"/>
        <w:ind w:firstLine="709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>La construcción do sistema depende de los siguientes factores:</w:t>
      </w:r>
    </w:p>
    <w:p w14:paraId="1FF8940A" w14:textId="77777777" w:rsidR="00DA57BD" w:rsidRPr="00DE6C44" w:rsidRDefault="007A2DFA" w:rsidP="00625448">
      <w:pPr>
        <w:numPr>
          <w:ilvl w:val="0"/>
          <w:numId w:val="16"/>
        </w:numPr>
        <w:suppressAutoHyphens w:val="0"/>
        <w:spacing w:line="360" w:lineRule="auto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>Desenvolvimiento</w:t>
      </w:r>
      <w:r w:rsidR="00DA57BD" w:rsidRPr="00DE6C44">
        <w:rPr>
          <w:rFonts w:ascii="Times New Roman" w:hAnsi="Times New Roman"/>
          <w:sz w:val="22"/>
          <w:szCs w:val="22"/>
          <w:lang w:val="es-PY"/>
        </w:rPr>
        <w:t xml:space="preserve"> del Cliente en el desarrollo del proyecto;</w:t>
      </w:r>
    </w:p>
    <w:p w14:paraId="1E541622" w14:textId="77777777" w:rsidR="00DA57BD" w:rsidRPr="00DE6C44" w:rsidRDefault="00DA57BD" w:rsidP="00625448">
      <w:pPr>
        <w:numPr>
          <w:ilvl w:val="0"/>
          <w:numId w:val="16"/>
        </w:numPr>
        <w:suppressAutoHyphens w:val="0"/>
        <w:spacing w:line="360" w:lineRule="auto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>El equipo debe estar adaptada al ambiente de desarrollo, que incluye entrenamiento en el proceso y herramientas adoptadas;</w:t>
      </w:r>
    </w:p>
    <w:p w14:paraId="74E99B52" w14:textId="3E2858CE" w:rsidR="00DA57BD" w:rsidRDefault="00DA57BD" w:rsidP="00625448">
      <w:pPr>
        <w:numPr>
          <w:ilvl w:val="0"/>
          <w:numId w:val="16"/>
        </w:numPr>
        <w:suppressAutoHyphens w:val="0"/>
        <w:spacing w:line="360" w:lineRule="auto"/>
        <w:rPr>
          <w:rFonts w:ascii="Times New Roman" w:hAnsi="Times New Roman"/>
          <w:sz w:val="22"/>
          <w:szCs w:val="22"/>
          <w:lang w:val="es-PY"/>
        </w:rPr>
      </w:pPr>
      <w:r w:rsidRPr="00DE6C44">
        <w:rPr>
          <w:rFonts w:ascii="Times New Roman" w:hAnsi="Times New Roman"/>
          <w:sz w:val="22"/>
          <w:szCs w:val="22"/>
          <w:lang w:val="es-PY"/>
        </w:rPr>
        <w:t>El Arquitecto del sistema debe tener un total dominio de la arquitectura a ser implementada.</w:t>
      </w:r>
    </w:p>
    <w:p w14:paraId="2BFAA930" w14:textId="77777777" w:rsidR="00184474" w:rsidRPr="00184474" w:rsidRDefault="00184474" w:rsidP="00184474">
      <w:pPr>
        <w:suppressAutoHyphens w:val="0"/>
        <w:spacing w:line="360" w:lineRule="auto"/>
        <w:rPr>
          <w:rFonts w:ascii="Times New Roman" w:hAnsi="Times New Roman"/>
          <w:sz w:val="22"/>
          <w:szCs w:val="22"/>
          <w:lang w:val="es-PY"/>
        </w:rPr>
      </w:pPr>
    </w:p>
    <w:p w14:paraId="1C7F8E14" w14:textId="0EAEA821" w:rsidR="00184474" w:rsidRDefault="00184474" w:rsidP="00184474">
      <w:pPr>
        <w:pStyle w:val="Ttulo1"/>
        <w:rPr>
          <w:lang w:val="es-PY"/>
        </w:rPr>
      </w:pPr>
      <w:bookmarkStart w:id="46" w:name="_Toc231844678"/>
      <w:r w:rsidRPr="00184474">
        <w:rPr>
          <w:rFonts w:ascii="Times New Roman" w:hAnsi="Times New Roman" w:cs="Times New Roman"/>
          <w:b w:val="0"/>
          <w:lang w:val="es-PY"/>
        </w:rPr>
        <w:t>Revisión de objetivo.</w:t>
      </w:r>
      <w:bookmarkEnd w:id="46"/>
    </w:p>
    <w:p w14:paraId="443AF7F1" w14:textId="77777777" w:rsidR="00184474" w:rsidRDefault="00184474" w:rsidP="00184474">
      <w:pPr>
        <w:suppressAutoHyphens w:val="0"/>
        <w:spacing w:line="360" w:lineRule="auto"/>
        <w:rPr>
          <w:rFonts w:ascii="Times New Roman" w:hAnsi="Times New Roman"/>
          <w:sz w:val="22"/>
          <w:szCs w:val="22"/>
          <w:lang w:val="es-PY"/>
        </w:rPr>
      </w:pPr>
    </w:p>
    <w:p w14:paraId="5E47A142" w14:textId="48C789E4" w:rsidR="00184474" w:rsidRPr="00184474" w:rsidRDefault="00184474" w:rsidP="00184474">
      <w:pPr>
        <w:spacing w:line="360" w:lineRule="auto"/>
        <w:rPr>
          <w:rFonts w:ascii="Times New Roman" w:hAnsi="Times New Roman"/>
          <w:sz w:val="24"/>
        </w:rPr>
      </w:pPr>
      <w:bookmarkStart w:id="47" w:name="_Toc231497400"/>
      <w:r w:rsidRPr="00184474">
        <w:rPr>
          <w:rFonts w:ascii="Times New Roman" w:hAnsi="Times New Roman"/>
          <w:sz w:val="24"/>
        </w:rPr>
        <w:t xml:space="preserve">El objetivo central de este </w:t>
      </w:r>
      <w:proofErr w:type="spellStart"/>
      <w:r w:rsidRPr="00184474">
        <w:rPr>
          <w:rFonts w:ascii="Times New Roman" w:hAnsi="Times New Roman"/>
          <w:sz w:val="24"/>
        </w:rPr>
        <w:t>proyecto</w:t>
      </w:r>
      <w:proofErr w:type="spellEnd"/>
      <w:r w:rsidRPr="00184474">
        <w:rPr>
          <w:rFonts w:ascii="Times New Roman" w:hAnsi="Times New Roman"/>
          <w:sz w:val="24"/>
        </w:rPr>
        <w:t xml:space="preserve"> es </w:t>
      </w:r>
      <w:proofErr w:type="spellStart"/>
      <w:r w:rsidRPr="00184474">
        <w:rPr>
          <w:rFonts w:ascii="Times New Roman" w:hAnsi="Times New Roman"/>
          <w:sz w:val="24"/>
        </w:rPr>
        <w:t>desarrollar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un</w:t>
      </w:r>
      <w:proofErr w:type="spellEnd"/>
      <w:r w:rsidRPr="00184474">
        <w:rPr>
          <w:rFonts w:ascii="Times New Roman" w:hAnsi="Times New Roman"/>
          <w:sz w:val="24"/>
        </w:rPr>
        <w:t xml:space="preserve"> sistema web dirigido a </w:t>
      </w:r>
      <w:proofErr w:type="spellStart"/>
      <w:r w:rsidRPr="00184474">
        <w:rPr>
          <w:rFonts w:ascii="Times New Roman" w:hAnsi="Times New Roman"/>
          <w:sz w:val="24"/>
        </w:rPr>
        <w:t>funcionarios</w:t>
      </w:r>
      <w:proofErr w:type="spellEnd"/>
      <w:r w:rsidRPr="00184474">
        <w:rPr>
          <w:rFonts w:ascii="Times New Roman" w:hAnsi="Times New Roman"/>
          <w:sz w:val="24"/>
        </w:rPr>
        <w:t xml:space="preserve"> de centros </w:t>
      </w:r>
      <w:proofErr w:type="spellStart"/>
      <w:r w:rsidRPr="00184474">
        <w:rPr>
          <w:rFonts w:ascii="Times New Roman" w:hAnsi="Times New Roman"/>
          <w:sz w:val="24"/>
        </w:rPr>
        <w:t>asistenciales</w:t>
      </w:r>
      <w:proofErr w:type="spellEnd"/>
      <w:r w:rsidRPr="00184474">
        <w:rPr>
          <w:rFonts w:ascii="Times New Roman" w:hAnsi="Times New Roman"/>
          <w:sz w:val="24"/>
        </w:rPr>
        <w:t xml:space="preserve">, para </w:t>
      </w:r>
      <w:proofErr w:type="spellStart"/>
      <w:r w:rsidRPr="00184474">
        <w:rPr>
          <w:rFonts w:ascii="Times New Roman" w:hAnsi="Times New Roman"/>
          <w:sz w:val="24"/>
        </w:rPr>
        <w:t>llevar</w:t>
      </w:r>
      <w:proofErr w:type="spellEnd"/>
      <w:r w:rsidRPr="00184474">
        <w:rPr>
          <w:rFonts w:ascii="Times New Roman" w:hAnsi="Times New Roman"/>
          <w:sz w:val="24"/>
        </w:rPr>
        <w:t xml:space="preserve"> a cabo </w:t>
      </w:r>
      <w:proofErr w:type="spellStart"/>
      <w:r w:rsidRPr="00184474">
        <w:rPr>
          <w:rFonts w:ascii="Times New Roman" w:hAnsi="Times New Roman"/>
          <w:sz w:val="24"/>
        </w:rPr>
        <w:t>los</w:t>
      </w:r>
      <w:proofErr w:type="spellEnd"/>
      <w:r w:rsidRPr="00184474">
        <w:rPr>
          <w:rFonts w:ascii="Times New Roman" w:hAnsi="Times New Roman"/>
          <w:sz w:val="24"/>
        </w:rPr>
        <w:t xml:space="preserve"> registros de consultas, de tal </w:t>
      </w:r>
      <w:proofErr w:type="spellStart"/>
      <w:r w:rsidRPr="00184474">
        <w:rPr>
          <w:rFonts w:ascii="Times New Roman" w:hAnsi="Times New Roman"/>
          <w:sz w:val="24"/>
        </w:rPr>
        <w:t>manera</w:t>
      </w:r>
      <w:proofErr w:type="spellEnd"/>
      <w:r w:rsidRPr="00184474">
        <w:rPr>
          <w:rFonts w:ascii="Times New Roman" w:hAnsi="Times New Roman"/>
          <w:sz w:val="24"/>
        </w:rPr>
        <w:t xml:space="preserve"> que se </w:t>
      </w:r>
      <w:proofErr w:type="spellStart"/>
      <w:r w:rsidRPr="00184474">
        <w:rPr>
          <w:rFonts w:ascii="Times New Roman" w:hAnsi="Times New Roman"/>
          <w:sz w:val="24"/>
        </w:rPr>
        <w:t>pueda</w:t>
      </w:r>
      <w:proofErr w:type="spellEnd"/>
      <w:r w:rsidRPr="00184474">
        <w:rPr>
          <w:rFonts w:ascii="Times New Roman" w:hAnsi="Times New Roman"/>
          <w:sz w:val="24"/>
        </w:rPr>
        <w:t xml:space="preserve"> facilitar </w:t>
      </w:r>
      <w:proofErr w:type="spellStart"/>
      <w:r w:rsidRPr="00184474">
        <w:rPr>
          <w:rFonts w:ascii="Times New Roman" w:hAnsi="Times New Roman"/>
          <w:sz w:val="24"/>
        </w:rPr>
        <w:t>el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correcto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desempeño</w:t>
      </w:r>
      <w:proofErr w:type="spellEnd"/>
      <w:r w:rsidRPr="00184474">
        <w:rPr>
          <w:rFonts w:ascii="Times New Roman" w:hAnsi="Times New Roman"/>
          <w:sz w:val="24"/>
        </w:rPr>
        <w:t xml:space="preserve"> de sus funciones. </w:t>
      </w:r>
    </w:p>
    <w:p w14:paraId="7D023F15" w14:textId="77777777" w:rsidR="00184474" w:rsidRPr="00184474" w:rsidRDefault="00184474" w:rsidP="00184474">
      <w:pPr>
        <w:spacing w:line="360" w:lineRule="auto"/>
        <w:rPr>
          <w:rFonts w:ascii="Times New Roman" w:hAnsi="Times New Roman"/>
          <w:sz w:val="24"/>
        </w:rPr>
      </w:pPr>
      <w:r w:rsidRPr="00184474">
        <w:rPr>
          <w:rFonts w:ascii="Times New Roman" w:hAnsi="Times New Roman"/>
          <w:sz w:val="24"/>
        </w:rPr>
        <w:t xml:space="preserve">Para </w:t>
      </w:r>
      <w:proofErr w:type="spellStart"/>
      <w:r w:rsidRPr="00184474">
        <w:rPr>
          <w:rFonts w:ascii="Times New Roman" w:hAnsi="Times New Roman"/>
          <w:sz w:val="24"/>
        </w:rPr>
        <w:t>lograrlo</w:t>
      </w:r>
      <w:proofErr w:type="spellEnd"/>
      <w:r w:rsidRPr="00184474">
        <w:rPr>
          <w:rFonts w:ascii="Times New Roman" w:hAnsi="Times New Roman"/>
          <w:sz w:val="24"/>
        </w:rPr>
        <w:t xml:space="preserve">, es de suma </w:t>
      </w:r>
      <w:proofErr w:type="spellStart"/>
      <w:r w:rsidRPr="00184474">
        <w:rPr>
          <w:rFonts w:ascii="Times New Roman" w:hAnsi="Times New Roman"/>
          <w:sz w:val="24"/>
        </w:rPr>
        <w:t>importancia</w:t>
      </w:r>
      <w:proofErr w:type="spellEnd"/>
      <w:r w:rsidRPr="00184474">
        <w:rPr>
          <w:rFonts w:ascii="Times New Roman" w:hAnsi="Times New Roman"/>
          <w:sz w:val="24"/>
        </w:rPr>
        <w:t xml:space="preserve"> determinar </w:t>
      </w:r>
      <w:proofErr w:type="spellStart"/>
      <w:r w:rsidRPr="00184474">
        <w:rPr>
          <w:rFonts w:ascii="Times New Roman" w:hAnsi="Times New Roman"/>
          <w:sz w:val="24"/>
        </w:rPr>
        <w:t>las</w:t>
      </w:r>
      <w:proofErr w:type="spellEnd"/>
      <w:r w:rsidRPr="00184474">
        <w:rPr>
          <w:rFonts w:ascii="Times New Roman" w:hAnsi="Times New Roman"/>
          <w:sz w:val="24"/>
        </w:rPr>
        <w:t xml:space="preserve"> funcionalidades </w:t>
      </w:r>
      <w:proofErr w:type="spellStart"/>
      <w:r w:rsidRPr="00184474">
        <w:rPr>
          <w:rFonts w:ascii="Times New Roman" w:hAnsi="Times New Roman"/>
          <w:sz w:val="24"/>
        </w:rPr>
        <w:t>necesarias</w:t>
      </w:r>
      <w:proofErr w:type="spellEnd"/>
      <w:r w:rsidRPr="00184474">
        <w:rPr>
          <w:rFonts w:ascii="Times New Roman" w:hAnsi="Times New Roman"/>
          <w:sz w:val="24"/>
        </w:rPr>
        <w:t xml:space="preserve"> para </w:t>
      </w:r>
      <w:proofErr w:type="spellStart"/>
      <w:r w:rsidRPr="00184474">
        <w:rPr>
          <w:rFonts w:ascii="Times New Roman" w:hAnsi="Times New Roman"/>
          <w:sz w:val="24"/>
        </w:rPr>
        <w:t>el</w:t>
      </w:r>
      <w:proofErr w:type="spellEnd"/>
      <w:r w:rsidRPr="00184474">
        <w:rPr>
          <w:rFonts w:ascii="Times New Roman" w:hAnsi="Times New Roman"/>
          <w:sz w:val="24"/>
        </w:rPr>
        <w:t xml:space="preserve"> sistema, </w:t>
      </w:r>
      <w:proofErr w:type="spellStart"/>
      <w:r w:rsidRPr="00184474">
        <w:rPr>
          <w:rFonts w:ascii="Times New Roman" w:hAnsi="Times New Roman"/>
          <w:sz w:val="24"/>
        </w:rPr>
        <w:t>así</w:t>
      </w:r>
      <w:proofErr w:type="spellEnd"/>
      <w:r w:rsidRPr="00184474">
        <w:rPr>
          <w:rFonts w:ascii="Times New Roman" w:hAnsi="Times New Roman"/>
          <w:sz w:val="24"/>
        </w:rPr>
        <w:t xml:space="preserve"> como </w:t>
      </w:r>
      <w:proofErr w:type="spellStart"/>
      <w:r w:rsidRPr="00184474">
        <w:rPr>
          <w:rFonts w:ascii="Times New Roman" w:hAnsi="Times New Roman"/>
          <w:sz w:val="24"/>
        </w:rPr>
        <w:t>diseñar</w:t>
      </w:r>
      <w:proofErr w:type="spellEnd"/>
      <w:r w:rsidRPr="00184474">
        <w:rPr>
          <w:rFonts w:ascii="Times New Roman" w:hAnsi="Times New Roman"/>
          <w:sz w:val="24"/>
        </w:rPr>
        <w:t xml:space="preserve"> interfaces intuitivas y simples, de tal </w:t>
      </w:r>
      <w:proofErr w:type="spellStart"/>
      <w:r w:rsidRPr="00184474">
        <w:rPr>
          <w:rFonts w:ascii="Times New Roman" w:hAnsi="Times New Roman"/>
          <w:sz w:val="24"/>
        </w:rPr>
        <w:t>manera</w:t>
      </w:r>
      <w:proofErr w:type="spellEnd"/>
      <w:r w:rsidRPr="00184474">
        <w:rPr>
          <w:rFonts w:ascii="Times New Roman" w:hAnsi="Times New Roman"/>
          <w:sz w:val="24"/>
        </w:rPr>
        <w:t xml:space="preserve"> que, </w:t>
      </w:r>
      <w:proofErr w:type="spellStart"/>
      <w:r w:rsidRPr="00184474">
        <w:rPr>
          <w:rFonts w:ascii="Times New Roman" w:hAnsi="Times New Roman"/>
          <w:sz w:val="24"/>
        </w:rPr>
        <w:t>el</w:t>
      </w:r>
      <w:proofErr w:type="spellEnd"/>
      <w:r w:rsidRPr="00184474">
        <w:rPr>
          <w:rFonts w:ascii="Times New Roman" w:hAnsi="Times New Roman"/>
          <w:sz w:val="24"/>
        </w:rPr>
        <w:t xml:space="preserve"> software </w:t>
      </w:r>
      <w:proofErr w:type="spellStart"/>
      <w:r w:rsidRPr="00184474">
        <w:rPr>
          <w:rFonts w:ascii="Times New Roman" w:hAnsi="Times New Roman"/>
          <w:sz w:val="24"/>
        </w:rPr>
        <w:t>sea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accesible</w:t>
      </w:r>
      <w:proofErr w:type="spellEnd"/>
      <w:r w:rsidRPr="00184474">
        <w:rPr>
          <w:rFonts w:ascii="Times New Roman" w:hAnsi="Times New Roman"/>
          <w:sz w:val="24"/>
        </w:rPr>
        <w:t xml:space="preserve"> y fácil de usar para </w:t>
      </w:r>
      <w:proofErr w:type="spellStart"/>
      <w:r w:rsidRPr="00184474">
        <w:rPr>
          <w:rFonts w:ascii="Times New Roman" w:hAnsi="Times New Roman"/>
          <w:sz w:val="24"/>
        </w:rPr>
        <w:t>los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funcionarios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con</w:t>
      </w:r>
      <w:proofErr w:type="spellEnd"/>
      <w:r w:rsidRPr="00184474">
        <w:rPr>
          <w:rFonts w:ascii="Times New Roman" w:hAnsi="Times New Roman"/>
          <w:sz w:val="24"/>
        </w:rPr>
        <w:t xml:space="preserve"> diferentes niveles de </w:t>
      </w:r>
      <w:proofErr w:type="spellStart"/>
      <w:r w:rsidRPr="00184474">
        <w:rPr>
          <w:rFonts w:ascii="Times New Roman" w:hAnsi="Times New Roman"/>
          <w:sz w:val="24"/>
        </w:rPr>
        <w:t>alfabetización</w:t>
      </w:r>
      <w:proofErr w:type="spellEnd"/>
      <w:r w:rsidRPr="00184474">
        <w:rPr>
          <w:rFonts w:ascii="Times New Roman" w:hAnsi="Times New Roman"/>
          <w:sz w:val="24"/>
        </w:rPr>
        <w:t>.</w:t>
      </w:r>
    </w:p>
    <w:p w14:paraId="5A3B0E3A" w14:textId="77777777" w:rsidR="00184474" w:rsidRPr="00184474" w:rsidRDefault="00184474" w:rsidP="00184474">
      <w:pPr>
        <w:spacing w:line="360" w:lineRule="auto"/>
        <w:rPr>
          <w:rFonts w:ascii="Times New Roman" w:hAnsi="Times New Roman"/>
          <w:sz w:val="24"/>
        </w:rPr>
      </w:pPr>
      <w:proofErr w:type="spellStart"/>
      <w:r w:rsidRPr="00184474">
        <w:rPr>
          <w:rFonts w:ascii="Times New Roman" w:hAnsi="Times New Roman"/>
          <w:sz w:val="24"/>
        </w:rPr>
        <w:t>Así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también</w:t>
      </w:r>
      <w:proofErr w:type="spellEnd"/>
      <w:r w:rsidRPr="00184474">
        <w:rPr>
          <w:rFonts w:ascii="Times New Roman" w:hAnsi="Times New Roman"/>
          <w:sz w:val="24"/>
        </w:rPr>
        <w:t xml:space="preserve">, se </w:t>
      </w:r>
      <w:proofErr w:type="spellStart"/>
      <w:r w:rsidRPr="00184474">
        <w:rPr>
          <w:rFonts w:ascii="Times New Roman" w:hAnsi="Times New Roman"/>
          <w:sz w:val="24"/>
        </w:rPr>
        <w:t>deben</w:t>
      </w:r>
      <w:proofErr w:type="spellEnd"/>
      <w:r w:rsidRPr="00184474">
        <w:rPr>
          <w:rFonts w:ascii="Times New Roman" w:hAnsi="Times New Roman"/>
          <w:sz w:val="24"/>
        </w:rPr>
        <w:t xml:space="preserve"> identificar </w:t>
      </w:r>
      <w:proofErr w:type="spellStart"/>
      <w:r w:rsidRPr="00184474">
        <w:rPr>
          <w:rFonts w:ascii="Times New Roman" w:hAnsi="Times New Roman"/>
          <w:sz w:val="24"/>
        </w:rPr>
        <w:t>las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herramientas</w:t>
      </w:r>
      <w:proofErr w:type="spellEnd"/>
      <w:r w:rsidRPr="00184474">
        <w:rPr>
          <w:rFonts w:ascii="Times New Roman" w:hAnsi="Times New Roman"/>
          <w:sz w:val="24"/>
        </w:rPr>
        <w:t xml:space="preserve"> de </w:t>
      </w:r>
      <w:proofErr w:type="spellStart"/>
      <w:r w:rsidRPr="00184474">
        <w:rPr>
          <w:rFonts w:ascii="Times New Roman" w:hAnsi="Times New Roman"/>
          <w:sz w:val="24"/>
        </w:rPr>
        <w:t>desarrollo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adecuadas</w:t>
      </w:r>
      <w:proofErr w:type="spellEnd"/>
      <w:r w:rsidRPr="00184474">
        <w:rPr>
          <w:rFonts w:ascii="Times New Roman" w:hAnsi="Times New Roman"/>
          <w:sz w:val="24"/>
        </w:rPr>
        <w:t xml:space="preserve"> para </w:t>
      </w:r>
      <w:proofErr w:type="spellStart"/>
      <w:r w:rsidRPr="00184474">
        <w:rPr>
          <w:rFonts w:ascii="Times New Roman" w:hAnsi="Times New Roman"/>
          <w:sz w:val="24"/>
        </w:rPr>
        <w:t>los</w:t>
      </w:r>
      <w:proofErr w:type="spellEnd"/>
      <w:r w:rsidRPr="00184474">
        <w:rPr>
          <w:rFonts w:ascii="Times New Roman" w:hAnsi="Times New Roman"/>
          <w:sz w:val="24"/>
        </w:rPr>
        <w:t xml:space="preserve"> requisitos técnicos y </w:t>
      </w:r>
      <w:proofErr w:type="spellStart"/>
      <w:r w:rsidRPr="00184474">
        <w:rPr>
          <w:rFonts w:ascii="Times New Roman" w:hAnsi="Times New Roman"/>
          <w:sz w:val="24"/>
        </w:rPr>
        <w:t>así</w:t>
      </w:r>
      <w:proofErr w:type="spellEnd"/>
      <w:r w:rsidRPr="00184474">
        <w:rPr>
          <w:rFonts w:ascii="Times New Roman" w:hAnsi="Times New Roman"/>
          <w:sz w:val="24"/>
        </w:rPr>
        <w:t xml:space="preserve"> poder integrar funcionalidades </w:t>
      </w:r>
      <w:proofErr w:type="spellStart"/>
      <w:r w:rsidRPr="00184474">
        <w:rPr>
          <w:rFonts w:ascii="Times New Roman" w:hAnsi="Times New Roman"/>
          <w:sz w:val="24"/>
        </w:rPr>
        <w:t>útiles</w:t>
      </w:r>
      <w:proofErr w:type="spellEnd"/>
      <w:r w:rsidRPr="00184474">
        <w:rPr>
          <w:rFonts w:ascii="Times New Roman" w:hAnsi="Times New Roman"/>
          <w:sz w:val="24"/>
        </w:rPr>
        <w:t xml:space="preserve"> que </w:t>
      </w:r>
      <w:proofErr w:type="spellStart"/>
      <w:r w:rsidRPr="00184474">
        <w:rPr>
          <w:rFonts w:ascii="Times New Roman" w:hAnsi="Times New Roman"/>
          <w:sz w:val="24"/>
        </w:rPr>
        <w:t>mejoren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la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experiencia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del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usuario</w:t>
      </w:r>
      <w:proofErr w:type="spellEnd"/>
      <w:r w:rsidRPr="00184474">
        <w:rPr>
          <w:rFonts w:ascii="Times New Roman" w:hAnsi="Times New Roman"/>
          <w:sz w:val="24"/>
        </w:rPr>
        <w:t xml:space="preserve">, </w:t>
      </w:r>
      <w:proofErr w:type="spellStart"/>
      <w:r w:rsidRPr="00184474">
        <w:rPr>
          <w:rFonts w:ascii="Times New Roman" w:hAnsi="Times New Roman"/>
          <w:sz w:val="24"/>
        </w:rPr>
        <w:t>permitiendo</w:t>
      </w:r>
      <w:proofErr w:type="spellEnd"/>
      <w:r w:rsidRPr="00184474">
        <w:rPr>
          <w:rFonts w:ascii="Times New Roman" w:hAnsi="Times New Roman"/>
          <w:sz w:val="24"/>
        </w:rPr>
        <w:t xml:space="preserve"> una </w:t>
      </w:r>
      <w:proofErr w:type="spellStart"/>
      <w:r w:rsidRPr="00184474">
        <w:rPr>
          <w:rFonts w:ascii="Times New Roman" w:hAnsi="Times New Roman"/>
          <w:sz w:val="24"/>
        </w:rPr>
        <w:t>adopción</w:t>
      </w:r>
      <w:proofErr w:type="spellEnd"/>
      <w:r w:rsidRPr="00184474">
        <w:rPr>
          <w:rFonts w:ascii="Times New Roman" w:hAnsi="Times New Roman"/>
          <w:sz w:val="24"/>
        </w:rPr>
        <w:t xml:space="preserve"> más rápida y </w:t>
      </w:r>
      <w:proofErr w:type="spellStart"/>
      <w:r w:rsidRPr="00184474">
        <w:rPr>
          <w:rFonts w:ascii="Times New Roman" w:hAnsi="Times New Roman"/>
          <w:sz w:val="24"/>
        </w:rPr>
        <w:t>efectiva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del</w:t>
      </w:r>
      <w:proofErr w:type="spellEnd"/>
      <w:r w:rsidRPr="00184474">
        <w:rPr>
          <w:rFonts w:ascii="Times New Roman" w:hAnsi="Times New Roman"/>
          <w:sz w:val="24"/>
        </w:rPr>
        <w:t xml:space="preserve"> software.</w:t>
      </w:r>
    </w:p>
    <w:p w14:paraId="25B2C29D" w14:textId="77777777" w:rsidR="00184474" w:rsidRPr="00184474" w:rsidRDefault="00184474" w:rsidP="00184474">
      <w:pPr>
        <w:pStyle w:val="Ttulo2"/>
        <w:keepNext w:val="0"/>
        <w:tabs>
          <w:tab w:val="clear" w:pos="576"/>
        </w:tabs>
        <w:suppressAutoHyphens w:val="0"/>
        <w:spacing w:before="120" w:after="160" w:line="360" w:lineRule="auto"/>
        <w:ind w:left="859"/>
        <w:rPr>
          <w:rFonts w:ascii="Times New Roman" w:hAnsi="Times New Roman" w:cs="Times New Roman"/>
          <w:b w:val="0"/>
          <w:i w:val="0"/>
          <w:noProof/>
        </w:rPr>
      </w:pPr>
      <w:bookmarkStart w:id="48" w:name="_Toc231844679"/>
      <w:r w:rsidRPr="00184474">
        <w:rPr>
          <w:rFonts w:ascii="Times New Roman" w:hAnsi="Times New Roman" w:cs="Times New Roman"/>
          <w:b w:val="0"/>
          <w:i w:val="0"/>
          <w:noProof/>
        </w:rPr>
        <w:t>Preguntas</w:t>
      </w:r>
      <w:bookmarkEnd w:id="47"/>
      <w:bookmarkEnd w:id="48"/>
    </w:p>
    <w:p w14:paraId="55E0B64F" w14:textId="77777777" w:rsidR="00184474" w:rsidRPr="00184474" w:rsidRDefault="00184474" w:rsidP="00184474">
      <w:pPr>
        <w:spacing w:line="360" w:lineRule="auto"/>
        <w:rPr>
          <w:rFonts w:ascii="Times New Roman" w:hAnsi="Times New Roman"/>
          <w:sz w:val="24"/>
        </w:rPr>
      </w:pPr>
      <w:r w:rsidRPr="00184474">
        <w:rPr>
          <w:rFonts w:ascii="Times New Roman" w:hAnsi="Times New Roman"/>
          <w:sz w:val="24"/>
        </w:rPr>
        <w:t>¿</w:t>
      </w:r>
      <w:proofErr w:type="spellStart"/>
      <w:r w:rsidRPr="00184474">
        <w:rPr>
          <w:rFonts w:ascii="Times New Roman" w:hAnsi="Times New Roman"/>
          <w:sz w:val="24"/>
        </w:rPr>
        <w:t>Cómo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puede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la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tecnología</w:t>
      </w:r>
      <w:proofErr w:type="spellEnd"/>
      <w:r w:rsidRPr="00184474">
        <w:rPr>
          <w:rFonts w:ascii="Times New Roman" w:hAnsi="Times New Roman"/>
          <w:sz w:val="24"/>
        </w:rPr>
        <w:t xml:space="preserve"> aportar </w:t>
      </w:r>
      <w:proofErr w:type="spellStart"/>
      <w:r w:rsidRPr="00184474">
        <w:rPr>
          <w:rFonts w:ascii="Times New Roman" w:hAnsi="Times New Roman"/>
          <w:sz w:val="24"/>
        </w:rPr>
        <w:t>en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la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mejoría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en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el</w:t>
      </w:r>
      <w:proofErr w:type="spellEnd"/>
      <w:r w:rsidRPr="00184474">
        <w:rPr>
          <w:rFonts w:ascii="Times New Roman" w:hAnsi="Times New Roman"/>
          <w:sz w:val="24"/>
        </w:rPr>
        <w:t xml:space="preserve"> área de registro de citas médicas?</w:t>
      </w:r>
    </w:p>
    <w:p w14:paraId="28BED429" w14:textId="77777777" w:rsidR="00184474" w:rsidRPr="00184474" w:rsidRDefault="00184474" w:rsidP="00184474">
      <w:pPr>
        <w:spacing w:line="360" w:lineRule="auto"/>
        <w:rPr>
          <w:rFonts w:ascii="Times New Roman" w:hAnsi="Times New Roman"/>
          <w:sz w:val="24"/>
        </w:rPr>
      </w:pPr>
      <w:r w:rsidRPr="00184474">
        <w:rPr>
          <w:rFonts w:ascii="Times New Roman" w:hAnsi="Times New Roman"/>
          <w:sz w:val="24"/>
        </w:rPr>
        <w:t>¿</w:t>
      </w:r>
      <w:proofErr w:type="spellStart"/>
      <w:r w:rsidRPr="00184474">
        <w:rPr>
          <w:rFonts w:ascii="Times New Roman" w:hAnsi="Times New Roman"/>
          <w:sz w:val="24"/>
        </w:rPr>
        <w:t>Cómo</w:t>
      </w:r>
      <w:proofErr w:type="spellEnd"/>
      <w:r w:rsidRPr="00184474">
        <w:rPr>
          <w:rFonts w:ascii="Times New Roman" w:hAnsi="Times New Roman"/>
          <w:sz w:val="24"/>
        </w:rPr>
        <w:t xml:space="preserve"> se </w:t>
      </w:r>
      <w:proofErr w:type="spellStart"/>
      <w:r w:rsidRPr="00184474">
        <w:rPr>
          <w:rFonts w:ascii="Times New Roman" w:hAnsi="Times New Roman"/>
          <w:sz w:val="24"/>
        </w:rPr>
        <w:t>puede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mejorar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el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agendamiento</w:t>
      </w:r>
      <w:proofErr w:type="spellEnd"/>
      <w:r w:rsidRPr="00184474">
        <w:rPr>
          <w:rFonts w:ascii="Times New Roman" w:hAnsi="Times New Roman"/>
          <w:sz w:val="24"/>
        </w:rPr>
        <w:t xml:space="preserve"> de turnos </w:t>
      </w:r>
      <w:proofErr w:type="spellStart"/>
      <w:r w:rsidRPr="00184474">
        <w:rPr>
          <w:rFonts w:ascii="Times New Roman" w:hAnsi="Times New Roman"/>
          <w:sz w:val="24"/>
        </w:rPr>
        <w:t>en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el</w:t>
      </w:r>
      <w:proofErr w:type="spellEnd"/>
      <w:r w:rsidRPr="00184474">
        <w:rPr>
          <w:rFonts w:ascii="Times New Roman" w:hAnsi="Times New Roman"/>
          <w:sz w:val="24"/>
        </w:rPr>
        <w:t xml:space="preserve"> centro de </w:t>
      </w:r>
      <w:proofErr w:type="spellStart"/>
      <w:r w:rsidRPr="00184474">
        <w:rPr>
          <w:rFonts w:ascii="Times New Roman" w:hAnsi="Times New Roman"/>
          <w:sz w:val="24"/>
        </w:rPr>
        <w:t>salud</w:t>
      </w:r>
      <w:proofErr w:type="spellEnd"/>
      <w:r w:rsidRPr="00184474">
        <w:rPr>
          <w:rFonts w:ascii="Times New Roman" w:hAnsi="Times New Roman"/>
          <w:sz w:val="24"/>
        </w:rPr>
        <w:t xml:space="preserve"> para una </w:t>
      </w:r>
      <w:proofErr w:type="spellStart"/>
      <w:r w:rsidRPr="00184474">
        <w:rPr>
          <w:rFonts w:ascii="Times New Roman" w:hAnsi="Times New Roman"/>
          <w:sz w:val="24"/>
        </w:rPr>
        <w:t>mejor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atención</w:t>
      </w:r>
      <w:proofErr w:type="spellEnd"/>
      <w:r w:rsidRPr="00184474">
        <w:rPr>
          <w:rFonts w:ascii="Times New Roman" w:hAnsi="Times New Roman"/>
          <w:sz w:val="24"/>
        </w:rPr>
        <w:t xml:space="preserve"> a </w:t>
      </w:r>
      <w:proofErr w:type="spellStart"/>
      <w:r w:rsidRPr="00184474">
        <w:rPr>
          <w:rFonts w:ascii="Times New Roman" w:hAnsi="Times New Roman"/>
          <w:sz w:val="24"/>
        </w:rPr>
        <w:t>los</w:t>
      </w:r>
      <w:proofErr w:type="spellEnd"/>
      <w:r w:rsidRPr="00184474">
        <w:rPr>
          <w:rFonts w:ascii="Times New Roman" w:hAnsi="Times New Roman"/>
          <w:sz w:val="24"/>
        </w:rPr>
        <w:t xml:space="preserve"> pacientes?</w:t>
      </w:r>
    </w:p>
    <w:p w14:paraId="3BDDEC1B" w14:textId="77777777" w:rsidR="00184474" w:rsidRPr="00184474" w:rsidRDefault="00184474" w:rsidP="00184474">
      <w:pPr>
        <w:spacing w:line="360" w:lineRule="auto"/>
        <w:rPr>
          <w:rFonts w:ascii="Times New Roman" w:hAnsi="Times New Roman"/>
          <w:sz w:val="24"/>
        </w:rPr>
      </w:pPr>
      <w:r w:rsidRPr="00184474">
        <w:rPr>
          <w:rFonts w:ascii="Times New Roman" w:hAnsi="Times New Roman"/>
          <w:sz w:val="24"/>
        </w:rPr>
        <w:t>¿</w:t>
      </w:r>
      <w:proofErr w:type="spellStart"/>
      <w:r w:rsidRPr="00184474">
        <w:rPr>
          <w:rFonts w:ascii="Times New Roman" w:hAnsi="Times New Roman"/>
          <w:sz w:val="24"/>
        </w:rPr>
        <w:t>Qué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podría</w:t>
      </w:r>
      <w:proofErr w:type="spellEnd"/>
      <w:r w:rsidRPr="00184474">
        <w:rPr>
          <w:rFonts w:ascii="Times New Roman" w:hAnsi="Times New Roman"/>
          <w:sz w:val="24"/>
        </w:rPr>
        <w:t xml:space="preserve"> agregar </w:t>
      </w:r>
      <w:proofErr w:type="spellStart"/>
      <w:r w:rsidRPr="00184474">
        <w:rPr>
          <w:rFonts w:ascii="Times New Roman" w:hAnsi="Times New Roman"/>
          <w:sz w:val="24"/>
        </w:rPr>
        <w:t>el</w:t>
      </w:r>
      <w:proofErr w:type="spellEnd"/>
      <w:r w:rsidRPr="00184474">
        <w:rPr>
          <w:rFonts w:ascii="Times New Roman" w:hAnsi="Times New Roman"/>
          <w:sz w:val="24"/>
        </w:rPr>
        <w:t xml:space="preserve"> uso de </w:t>
      </w:r>
      <w:proofErr w:type="spellStart"/>
      <w:r w:rsidRPr="00184474">
        <w:rPr>
          <w:rFonts w:ascii="Times New Roman" w:hAnsi="Times New Roman"/>
          <w:sz w:val="24"/>
        </w:rPr>
        <w:t>tecnologías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en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un</w:t>
      </w:r>
      <w:proofErr w:type="spellEnd"/>
      <w:r w:rsidRPr="00184474">
        <w:rPr>
          <w:rFonts w:ascii="Times New Roman" w:hAnsi="Times New Roman"/>
          <w:sz w:val="24"/>
        </w:rPr>
        <w:t xml:space="preserve"> centro </w:t>
      </w:r>
      <w:proofErr w:type="spellStart"/>
      <w:r w:rsidRPr="00184474">
        <w:rPr>
          <w:rFonts w:ascii="Times New Roman" w:hAnsi="Times New Roman"/>
          <w:sz w:val="24"/>
        </w:rPr>
        <w:t>asistencial</w:t>
      </w:r>
      <w:proofErr w:type="spellEnd"/>
      <w:r w:rsidRPr="00184474">
        <w:rPr>
          <w:rFonts w:ascii="Times New Roman" w:hAnsi="Times New Roman"/>
          <w:sz w:val="24"/>
        </w:rPr>
        <w:t>?</w:t>
      </w:r>
    </w:p>
    <w:p w14:paraId="325F4885" w14:textId="32C71A6A" w:rsidR="00184474" w:rsidRDefault="00184474" w:rsidP="00184474">
      <w:pPr>
        <w:spacing w:line="360" w:lineRule="auto"/>
        <w:rPr>
          <w:rFonts w:ascii="Times New Roman" w:hAnsi="Times New Roman"/>
          <w:sz w:val="24"/>
        </w:rPr>
      </w:pPr>
      <w:r w:rsidRPr="00184474">
        <w:rPr>
          <w:rFonts w:ascii="Times New Roman" w:hAnsi="Times New Roman"/>
          <w:sz w:val="24"/>
        </w:rPr>
        <w:lastRenderedPageBreak/>
        <w:t>¿</w:t>
      </w:r>
      <w:proofErr w:type="spellStart"/>
      <w:r w:rsidRPr="00184474">
        <w:rPr>
          <w:rFonts w:ascii="Times New Roman" w:hAnsi="Times New Roman"/>
          <w:sz w:val="24"/>
        </w:rPr>
        <w:t>Qué</w:t>
      </w:r>
      <w:proofErr w:type="spellEnd"/>
      <w:r w:rsidRPr="00184474">
        <w:rPr>
          <w:rFonts w:ascii="Times New Roman" w:hAnsi="Times New Roman"/>
          <w:sz w:val="24"/>
        </w:rPr>
        <w:t xml:space="preserve"> soluciones </w:t>
      </w:r>
      <w:proofErr w:type="spellStart"/>
      <w:r w:rsidRPr="00184474">
        <w:rPr>
          <w:rFonts w:ascii="Times New Roman" w:hAnsi="Times New Roman"/>
          <w:sz w:val="24"/>
        </w:rPr>
        <w:t>prácticas</w:t>
      </w:r>
      <w:proofErr w:type="spellEnd"/>
      <w:r w:rsidRPr="00184474">
        <w:rPr>
          <w:rFonts w:ascii="Times New Roman" w:hAnsi="Times New Roman"/>
          <w:sz w:val="24"/>
        </w:rPr>
        <w:t xml:space="preserve"> se </w:t>
      </w:r>
      <w:proofErr w:type="spellStart"/>
      <w:r w:rsidRPr="00184474">
        <w:rPr>
          <w:rFonts w:ascii="Times New Roman" w:hAnsi="Times New Roman"/>
          <w:sz w:val="24"/>
        </w:rPr>
        <w:t>pueden</w:t>
      </w:r>
      <w:proofErr w:type="spellEnd"/>
      <w:r w:rsidRPr="00184474">
        <w:rPr>
          <w:rFonts w:ascii="Times New Roman" w:hAnsi="Times New Roman"/>
          <w:sz w:val="24"/>
        </w:rPr>
        <w:t xml:space="preserve"> dar </w:t>
      </w:r>
      <w:proofErr w:type="spellStart"/>
      <w:r w:rsidRPr="00184474">
        <w:rPr>
          <w:rFonts w:ascii="Times New Roman" w:hAnsi="Times New Roman"/>
          <w:sz w:val="24"/>
        </w:rPr>
        <w:t>en</w:t>
      </w:r>
      <w:proofErr w:type="spellEnd"/>
      <w:r w:rsidRPr="00184474">
        <w:rPr>
          <w:rFonts w:ascii="Times New Roman" w:hAnsi="Times New Roman"/>
          <w:sz w:val="24"/>
        </w:rPr>
        <w:t xml:space="preserve"> </w:t>
      </w:r>
      <w:proofErr w:type="spellStart"/>
      <w:r w:rsidRPr="00184474">
        <w:rPr>
          <w:rFonts w:ascii="Times New Roman" w:hAnsi="Times New Roman"/>
          <w:sz w:val="24"/>
        </w:rPr>
        <w:t>cuanto</w:t>
      </w:r>
      <w:proofErr w:type="spellEnd"/>
      <w:r w:rsidRPr="00184474">
        <w:rPr>
          <w:rFonts w:ascii="Times New Roman" w:hAnsi="Times New Roman"/>
          <w:sz w:val="24"/>
        </w:rPr>
        <w:t xml:space="preserve"> a </w:t>
      </w:r>
      <w:proofErr w:type="spellStart"/>
      <w:r w:rsidRPr="00184474">
        <w:rPr>
          <w:rFonts w:ascii="Times New Roman" w:hAnsi="Times New Roman"/>
          <w:sz w:val="24"/>
        </w:rPr>
        <w:t>agendamientos</w:t>
      </w:r>
      <w:proofErr w:type="spellEnd"/>
      <w:r w:rsidRPr="00184474">
        <w:rPr>
          <w:rFonts w:ascii="Times New Roman" w:hAnsi="Times New Roman"/>
          <w:sz w:val="24"/>
        </w:rPr>
        <w:t xml:space="preserve"> de citas médicas?</w:t>
      </w:r>
    </w:p>
    <w:p w14:paraId="1B4D17B9" w14:textId="77777777" w:rsidR="00F96692" w:rsidRPr="00184474" w:rsidRDefault="00F96692" w:rsidP="00184474">
      <w:pPr>
        <w:spacing w:line="360" w:lineRule="auto"/>
        <w:rPr>
          <w:rFonts w:ascii="Times New Roman" w:hAnsi="Times New Roman"/>
          <w:sz w:val="24"/>
        </w:rPr>
      </w:pPr>
    </w:p>
    <w:p w14:paraId="78D6ED3C" w14:textId="69216ED8" w:rsidR="00F96692" w:rsidRDefault="00F96692" w:rsidP="00F96692">
      <w:pPr>
        <w:pStyle w:val="Ttulo1"/>
        <w:rPr>
          <w:rFonts w:ascii="Times New Roman" w:hAnsi="Times New Roman" w:cs="Times New Roman"/>
          <w:b w:val="0"/>
        </w:rPr>
      </w:pPr>
      <w:bookmarkStart w:id="49" w:name="_Toc231844680"/>
      <w:proofErr w:type="spellStart"/>
      <w:r>
        <w:rPr>
          <w:rFonts w:ascii="Times New Roman" w:hAnsi="Times New Roman" w:cs="Times New Roman"/>
          <w:b w:val="0"/>
        </w:rPr>
        <w:t>Diseño</w:t>
      </w:r>
      <w:proofErr w:type="spellEnd"/>
      <w:r>
        <w:rPr>
          <w:rFonts w:ascii="Times New Roman" w:hAnsi="Times New Roman" w:cs="Times New Roman"/>
          <w:b w:val="0"/>
        </w:rPr>
        <w:t xml:space="preserve"> </w:t>
      </w:r>
      <w:proofErr w:type="spellStart"/>
      <w:r>
        <w:rPr>
          <w:rFonts w:ascii="Times New Roman" w:hAnsi="Times New Roman" w:cs="Times New Roman"/>
          <w:b w:val="0"/>
        </w:rPr>
        <w:t>del</w:t>
      </w:r>
      <w:proofErr w:type="spellEnd"/>
      <w:r>
        <w:rPr>
          <w:rFonts w:ascii="Times New Roman" w:hAnsi="Times New Roman" w:cs="Times New Roman"/>
          <w:b w:val="0"/>
        </w:rPr>
        <w:t xml:space="preserve"> sistema.</w:t>
      </w:r>
      <w:bookmarkEnd w:id="49"/>
    </w:p>
    <w:p w14:paraId="23C574E0" w14:textId="77777777" w:rsidR="00F96692" w:rsidRDefault="00F96692" w:rsidP="00F96692"/>
    <w:p w14:paraId="321CE774" w14:textId="77777777" w:rsidR="00F96692" w:rsidRPr="00F96692" w:rsidRDefault="00F96692" w:rsidP="00F96692">
      <w:pPr>
        <w:pStyle w:val="Textoindependiente"/>
        <w:spacing w:line="360" w:lineRule="auto"/>
        <w:ind w:left="159" w:right="403"/>
        <w:rPr>
          <w:rFonts w:ascii="Times New Roman" w:hAnsi="Times New Roman"/>
          <w:sz w:val="24"/>
          <w:szCs w:val="24"/>
        </w:rPr>
      </w:pPr>
      <w:r w:rsidRPr="00F96692">
        <w:rPr>
          <w:rFonts w:ascii="Times New Roman" w:hAnsi="Times New Roman"/>
          <w:sz w:val="24"/>
          <w:szCs w:val="24"/>
        </w:rPr>
        <w:t>El</w:t>
      </w:r>
      <w:r w:rsidRPr="00F96692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>sistema</w:t>
      </w:r>
      <w:r w:rsidRPr="00F96692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>de</w:t>
      </w:r>
      <w:r w:rsidRPr="00F96692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>registro</w:t>
      </w:r>
      <w:r w:rsidRPr="00F96692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>de</w:t>
      </w:r>
      <w:r w:rsidRPr="00F96692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 xml:space="preserve">citas médicas está </w:t>
      </w:r>
      <w:proofErr w:type="spellStart"/>
      <w:r w:rsidRPr="00F96692">
        <w:rPr>
          <w:rFonts w:ascii="Times New Roman" w:hAnsi="Times New Roman"/>
          <w:sz w:val="24"/>
          <w:szCs w:val="24"/>
        </w:rPr>
        <w:t>diseñado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F96692">
        <w:rPr>
          <w:rFonts w:ascii="Times New Roman" w:hAnsi="Times New Roman"/>
          <w:sz w:val="24"/>
          <w:szCs w:val="24"/>
        </w:rPr>
        <w:t>manera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que </w:t>
      </w:r>
      <w:proofErr w:type="spellStart"/>
      <w:r w:rsidRPr="00F96692">
        <w:rPr>
          <w:rFonts w:ascii="Times New Roman" w:hAnsi="Times New Roman"/>
          <w:sz w:val="24"/>
          <w:szCs w:val="24"/>
        </w:rPr>
        <w:t>la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persona encargada de </w:t>
      </w:r>
      <w:proofErr w:type="spellStart"/>
      <w:r w:rsidRPr="00F96692">
        <w:rPr>
          <w:rFonts w:ascii="Times New Roman" w:hAnsi="Times New Roman"/>
          <w:sz w:val="24"/>
          <w:szCs w:val="24"/>
        </w:rPr>
        <w:t>su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manejo no </w:t>
      </w:r>
      <w:proofErr w:type="spellStart"/>
      <w:r w:rsidRPr="00F96692">
        <w:rPr>
          <w:rFonts w:ascii="Times New Roman" w:hAnsi="Times New Roman"/>
          <w:sz w:val="24"/>
          <w:szCs w:val="24"/>
        </w:rPr>
        <w:t>tenga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  <w:szCs w:val="24"/>
        </w:rPr>
        <w:t>ningún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tipo de </w:t>
      </w:r>
      <w:proofErr w:type="spellStart"/>
      <w:r w:rsidRPr="00F96692">
        <w:rPr>
          <w:rFonts w:ascii="Times New Roman" w:hAnsi="Times New Roman"/>
          <w:sz w:val="24"/>
          <w:szCs w:val="24"/>
        </w:rPr>
        <w:t>complicaciones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  <w:szCs w:val="24"/>
        </w:rPr>
        <w:t>mientras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  <w:szCs w:val="24"/>
        </w:rPr>
        <w:t>realice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sus funciones de registro. Por </w:t>
      </w:r>
      <w:proofErr w:type="spellStart"/>
      <w:r w:rsidRPr="00F96692">
        <w:rPr>
          <w:rFonts w:ascii="Times New Roman" w:hAnsi="Times New Roman"/>
          <w:sz w:val="24"/>
          <w:szCs w:val="24"/>
        </w:rPr>
        <w:t>otro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lado, </w:t>
      </w:r>
      <w:proofErr w:type="spellStart"/>
      <w:r w:rsidRPr="00F96692">
        <w:rPr>
          <w:rFonts w:ascii="Times New Roman" w:hAnsi="Times New Roman"/>
          <w:sz w:val="24"/>
          <w:szCs w:val="24"/>
        </w:rPr>
        <w:t>el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  <w:szCs w:val="24"/>
        </w:rPr>
        <w:t>mismo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está </w:t>
      </w:r>
      <w:proofErr w:type="spellStart"/>
      <w:r w:rsidRPr="00F96692">
        <w:rPr>
          <w:rFonts w:ascii="Times New Roman" w:hAnsi="Times New Roman"/>
          <w:sz w:val="24"/>
          <w:szCs w:val="24"/>
        </w:rPr>
        <w:t>diseñado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para </w:t>
      </w:r>
      <w:proofErr w:type="spellStart"/>
      <w:r w:rsidRPr="00F96692">
        <w:rPr>
          <w:rFonts w:ascii="Times New Roman" w:hAnsi="Times New Roman"/>
          <w:sz w:val="24"/>
          <w:szCs w:val="24"/>
        </w:rPr>
        <w:t>utilizarse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  <w:szCs w:val="24"/>
        </w:rPr>
        <w:t>en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  <w:szCs w:val="24"/>
        </w:rPr>
        <w:t>varios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dispositivos </w:t>
      </w:r>
      <w:proofErr w:type="spellStart"/>
      <w:r w:rsidRPr="00F96692">
        <w:rPr>
          <w:rFonts w:ascii="Times New Roman" w:hAnsi="Times New Roman"/>
          <w:sz w:val="24"/>
          <w:szCs w:val="24"/>
        </w:rPr>
        <w:t>teniendo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cada persona </w:t>
      </w:r>
      <w:proofErr w:type="spellStart"/>
      <w:r w:rsidRPr="00F96692">
        <w:rPr>
          <w:rFonts w:ascii="Times New Roman" w:hAnsi="Times New Roman"/>
          <w:sz w:val="24"/>
          <w:szCs w:val="24"/>
        </w:rPr>
        <w:t>su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  <w:szCs w:val="24"/>
        </w:rPr>
        <w:t>propio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  <w:szCs w:val="24"/>
        </w:rPr>
        <w:t>usuario</w:t>
      </w:r>
      <w:proofErr w:type="spellEnd"/>
      <w:r w:rsidRPr="00F96692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F96692">
        <w:rPr>
          <w:rFonts w:ascii="Times New Roman" w:hAnsi="Times New Roman"/>
          <w:sz w:val="24"/>
          <w:szCs w:val="24"/>
        </w:rPr>
        <w:t>ingreso</w:t>
      </w:r>
      <w:proofErr w:type="spellEnd"/>
      <w:r w:rsidRPr="00F96692">
        <w:rPr>
          <w:rFonts w:ascii="Times New Roman" w:hAnsi="Times New Roman"/>
          <w:sz w:val="24"/>
          <w:szCs w:val="24"/>
        </w:rPr>
        <w:t>.</w:t>
      </w:r>
    </w:p>
    <w:p w14:paraId="42A63A85" w14:textId="41448E28" w:rsidR="00F96692" w:rsidRDefault="00F96692" w:rsidP="00F96692">
      <w:pPr>
        <w:spacing w:line="360" w:lineRule="auto"/>
        <w:rPr>
          <w:rFonts w:ascii="Times New Roman" w:hAnsi="Times New Roman"/>
          <w:sz w:val="24"/>
          <w:szCs w:val="24"/>
        </w:rPr>
      </w:pPr>
      <w:r w:rsidRPr="00F96692"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>A</w:t>
      </w:r>
      <w:r w:rsidRPr="00F96692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  <w:szCs w:val="24"/>
        </w:rPr>
        <w:t>continuación</w:t>
      </w:r>
      <w:proofErr w:type="spellEnd"/>
      <w:r w:rsidRPr="00F96692">
        <w:rPr>
          <w:rFonts w:ascii="Times New Roman" w:hAnsi="Times New Roman"/>
          <w:sz w:val="24"/>
          <w:szCs w:val="24"/>
        </w:rPr>
        <w:t>,</w:t>
      </w:r>
      <w:r w:rsidRPr="00F96692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>se</w:t>
      </w:r>
      <w:r w:rsidRPr="00F96692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>presenta</w:t>
      </w:r>
      <w:r w:rsidRPr="00F96692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 xml:space="preserve">una </w:t>
      </w:r>
      <w:proofErr w:type="spellStart"/>
      <w:r w:rsidRPr="00F96692">
        <w:rPr>
          <w:rFonts w:ascii="Times New Roman" w:hAnsi="Times New Roman"/>
          <w:sz w:val="24"/>
          <w:szCs w:val="24"/>
        </w:rPr>
        <w:t>descripción</w:t>
      </w:r>
      <w:proofErr w:type="spellEnd"/>
      <w:r w:rsidRPr="00F96692">
        <w:rPr>
          <w:rFonts w:ascii="Times New Roman" w:hAnsi="Times New Roman"/>
          <w:spacing w:val="-10"/>
          <w:sz w:val="24"/>
          <w:szCs w:val="24"/>
        </w:rPr>
        <w:t xml:space="preserve"> </w:t>
      </w:r>
      <w:proofErr w:type="spellStart"/>
      <w:r w:rsidRPr="00F96692">
        <w:rPr>
          <w:rFonts w:ascii="Times New Roman" w:hAnsi="Times New Roman"/>
          <w:sz w:val="24"/>
          <w:szCs w:val="24"/>
        </w:rPr>
        <w:t>detallada</w:t>
      </w:r>
      <w:proofErr w:type="spellEnd"/>
      <w:r w:rsidRPr="00F96692">
        <w:rPr>
          <w:rFonts w:ascii="Times New Roman" w:hAnsi="Times New Roman"/>
          <w:spacing w:val="-57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>de</w:t>
      </w:r>
      <w:r w:rsidRPr="00F96692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>cada</w:t>
      </w:r>
      <w:r w:rsidRPr="00F96692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 xml:space="preserve">parte </w:t>
      </w:r>
      <w:proofErr w:type="spellStart"/>
      <w:r w:rsidRPr="00F96692">
        <w:rPr>
          <w:rFonts w:ascii="Times New Roman" w:hAnsi="Times New Roman"/>
          <w:sz w:val="24"/>
          <w:szCs w:val="24"/>
        </w:rPr>
        <w:t>del</w:t>
      </w:r>
      <w:proofErr w:type="spellEnd"/>
      <w:r w:rsidRPr="00F96692">
        <w:rPr>
          <w:rFonts w:ascii="Times New Roman" w:hAnsi="Times New Roman"/>
          <w:spacing w:val="-1"/>
          <w:sz w:val="24"/>
          <w:szCs w:val="24"/>
        </w:rPr>
        <w:t xml:space="preserve"> </w:t>
      </w:r>
      <w:r w:rsidRPr="00F96692">
        <w:rPr>
          <w:rFonts w:ascii="Times New Roman" w:hAnsi="Times New Roman"/>
          <w:sz w:val="24"/>
          <w:szCs w:val="24"/>
        </w:rPr>
        <w:t>sistema:</w:t>
      </w:r>
    </w:p>
    <w:tbl>
      <w:tblPr>
        <w:tblW w:w="506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6299"/>
      </w:tblGrid>
      <w:tr w:rsidR="00F96692" w:rsidRPr="00F96692" w14:paraId="61983DF2" w14:textId="77777777" w:rsidTr="00597721">
        <w:trPr>
          <w:trHeight w:val="352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180CE" w14:textId="77777777" w:rsidR="00F96692" w:rsidRPr="00F96692" w:rsidRDefault="00F96692" w:rsidP="00F96692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b/>
                <w:bCs/>
                <w:sz w:val="24"/>
                <w:szCs w:val="24"/>
                <w:lang w:val="es-PY" w:eastAsia="es-PY"/>
              </w:rPr>
              <w:t>Vistas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746EA" w14:textId="77777777" w:rsidR="00F96692" w:rsidRPr="00F96692" w:rsidRDefault="00F96692" w:rsidP="00F96692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b/>
                <w:bCs/>
                <w:sz w:val="24"/>
                <w:szCs w:val="24"/>
                <w:lang w:val="es-PY" w:eastAsia="es-PY"/>
              </w:rPr>
              <w:t>Funciones</w:t>
            </w:r>
          </w:p>
        </w:tc>
      </w:tr>
      <w:tr w:rsidR="00F96692" w:rsidRPr="00F96692" w14:paraId="0A67070D" w14:textId="77777777" w:rsidTr="00597721">
        <w:trPr>
          <w:trHeight w:val="72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D5CEF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Inicio de sesión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30581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Permite que el usuario ingrese al sistema mediante sus credenciales.</w:t>
            </w:r>
          </w:p>
        </w:tc>
      </w:tr>
      <w:tr w:rsidR="00F96692" w:rsidRPr="00F96692" w14:paraId="76878DFC" w14:textId="77777777" w:rsidTr="00597721">
        <w:trPr>
          <w:trHeight w:val="72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62164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Panel principal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BBE7E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Muestra el acceso a los módulos principales y un resumen general del sistema.</w:t>
            </w:r>
          </w:p>
        </w:tc>
      </w:tr>
      <w:tr w:rsidR="00F96692" w:rsidRPr="00F96692" w14:paraId="461CAFD5" w14:textId="77777777" w:rsidTr="00597721">
        <w:trPr>
          <w:trHeight w:val="72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EEED0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Vista de registro de citas médicas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C7B8D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Permite crear, editar, cancelar y consultar citas médicas.</w:t>
            </w:r>
          </w:p>
        </w:tc>
      </w:tr>
      <w:tr w:rsidR="00F96692" w:rsidRPr="00F96692" w14:paraId="02BD2D88" w14:textId="77777777" w:rsidTr="00597721">
        <w:trPr>
          <w:trHeight w:val="72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24F86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Vista Pacientes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1BD04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Permite registrar, consultar, editar y eliminar pacientes.</w:t>
            </w:r>
          </w:p>
        </w:tc>
      </w:tr>
      <w:tr w:rsidR="00F96692" w:rsidRPr="00F96692" w14:paraId="6E5A86B4" w14:textId="77777777" w:rsidTr="00597721">
        <w:trPr>
          <w:trHeight w:val="7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85D2D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Vista de Doctores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B459E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Permite registrar, consultar, editar y administrar doctores.</w:t>
            </w:r>
          </w:p>
        </w:tc>
      </w:tr>
      <w:tr w:rsidR="00F96692" w:rsidRPr="00F96692" w14:paraId="17678D59" w14:textId="77777777" w:rsidTr="00597721">
        <w:trPr>
          <w:trHeight w:val="72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E8C19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Vista de Enfermedades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1535A" w14:textId="77777777" w:rsidR="00F96692" w:rsidRPr="00F96692" w:rsidRDefault="00F96692" w:rsidP="00F96692">
            <w:pPr>
              <w:suppressAutoHyphens w:val="0"/>
              <w:jc w:val="left"/>
              <w:rPr>
                <w:rFonts w:ascii="Arial" w:hAnsi="Arial" w:cs="Arial"/>
                <w:sz w:val="24"/>
                <w:szCs w:val="24"/>
                <w:lang w:val="es-PY" w:eastAsia="es-PY"/>
              </w:rPr>
            </w:pPr>
            <w:r w:rsidRPr="00F96692">
              <w:rPr>
                <w:rFonts w:ascii="Arial" w:hAnsi="Arial" w:cs="Arial"/>
                <w:sz w:val="24"/>
                <w:szCs w:val="24"/>
                <w:lang w:val="es-PY" w:eastAsia="es-PY"/>
              </w:rPr>
              <w:t>Permite registrar y consultar enfermedades o diagnósticos relacionados con las citas médicas.</w:t>
            </w:r>
          </w:p>
        </w:tc>
      </w:tr>
    </w:tbl>
    <w:p w14:paraId="2945A815" w14:textId="77777777" w:rsidR="00F96692" w:rsidRDefault="00F96692" w:rsidP="00F96692"/>
    <w:p w14:paraId="704DEC31" w14:textId="77777777" w:rsidR="00F96692" w:rsidRDefault="00F96692" w:rsidP="00F96692"/>
    <w:p w14:paraId="786B0756" w14:textId="77777777" w:rsidR="00F96692" w:rsidRPr="00F96692" w:rsidRDefault="00F96692" w:rsidP="00F96692"/>
    <w:p w14:paraId="0B0B92AE" w14:textId="270B7F6C" w:rsidR="00184474" w:rsidRDefault="00F96692" w:rsidP="00F96692">
      <w:pPr>
        <w:pStyle w:val="Ttulo1"/>
        <w:rPr>
          <w:rFonts w:ascii="Times New Roman" w:hAnsi="Times New Roman" w:cs="Times New Roman"/>
          <w:b w:val="0"/>
        </w:rPr>
      </w:pPr>
      <w:bookmarkStart w:id="50" w:name="_Toc231844681"/>
      <w:r>
        <w:rPr>
          <w:rFonts w:ascii="Times New Roman" w:hAnsi="Times New Roman" w:cs="Times New Roman"/>
          <w:b w:val="0"/>
        </w:rPr>
        <w:t>Resultados.</w:t>
      </w:r>
      <w:bookmarkEnd w:id="50"/>
    </w:p>
    <w:p w14:paraId="61B506E8" w14:textId="77777777" w:rsidR="00F96692" w:rsidRPr="00F96692" w:rsidRDefault="00F96692" w:rsidP="00F96692"/>
    <w:p w14:paraId="756F718A" w14:textId="77777777" w:rsidR="00BC7300" w:rsidRDefault="00BC7300" w:rsidP="00BC7300">
      <w:pPr>
        <w:pStyle w:val="font-claude-response-body"/>
        <w:spacing w:line="360" w:lineRule="auto"/>
        <w:jc w:val="both"/>
      </w:pPr>
      <w:r>
        <w:t xml:space="preserve">Se esperarán resultados positivos durante la fase de verificación, los cuales evidenciarán un comportamiento estable y consistente del sistema en los distintos procesos evaluados. Se </w:t>
      </w:r>
      <w:r>
        <w:lastRenderedPageBreak/>
        <w:t>observará que la gestión de citas médicas se ejecutará correctamente, permitiendo la actualización automática de estados, la asignación adecuada de doctores y pacientes, así como la correcta asociación entre fechas, horarios y especialidades médicas.</w:t>
      </w:r>
    </w:p>
    <w:p w14:paraId="4F63AC80" w14:textId="77777777" w:rsidR="00BC7300" w:rsidRDefault="00BC7300" w:rsidP="00BC7300">
      <w:pPr>
        <w:pStyle w:val="font-claude-response-body"/>
        <w:spacing w:line="360" w:lineRule="auto"/>
        <w:jc w:val="both"/>
      </w:pPr>
      <w:r>
        <w:t>En términos de rendimiento, el sistema presentará tiempos de respuesta adecuados para una aplicación orientada a la gestión de citas médicas, registrándose tiempos promedios inferiores a un segundo en operaciones estándar como el registro de citas, las consultas de disponibilidad, la actualización de estados y la generación de reportes. Estos resultados demostrarán que la arquitectura implementada permitirá un flujo eficiente de información sin generar sobrecarga significativa en el procesamiento de datos.</w:t>
      </w:r>
    </w:p>
    <w:p w14:paraId="256C190F" w14:textId="77777777" w:rsidR="00F96692" w:rsidRPr="00F96692" w:rsidRDefault="00F96692" w:rsidP="00184474">
      <w:pPr>
        <w:spacing w:line="360" w:lineRule="auto"/>
        <w:rPr>
          <w:rFonts w:ascii="Times New Roman" w:hAnsi="Times New Roman"/>
          <w:sz w:val="24"/>
        </w:rPr>
      </w:pPr>
    </w:p>
    <w:p w14:paraId="370A5BCF" w14:textId="77777777" w:rsidR="00184474" w:rsidRPr="00184474" w:rsidRDefault="00184474" w:rsidP="00184474">
      <w:pPr>
        <w:suppressAutoHyphens w:val="0"/>
        <w:spacing w:line="360" w:lineRule="auto"/>
        <w:rPr>
          <w:rFonts w:ascii="Times New Roman" w:hAnsi="Times New Roman"/>
          <w:sz w:val="52"/>
          <w:szCs w:val="22"/>
          <w:lang w:val="es-PY"/>
        </w:rPr>
      </w:pPr>
    </w:p>
    <w:p w14:paraId="27BC0ABC" w14:textId="77777777" w:rsidR="00184474" w:rsidRPr="00335E7F" w:rsidRDefault="00184474" w:rsidP="00184474">
      <w:pPr>
        <w:suppressAutoHyphens w:val="0"/>
        <w:spacing w:line="360" w:lineRule="auto"/>
        <w:rPr>
          <w:rFonts w:ascii="Times New Roman" w:hAnsi="Times New Roman"/>
          <w:sz w:val="22"/>
          <w:szCs w:val="22"/>
          <w:lang w:val="es-PY"/>
        </w:rPr>
      </w:pPr>
    </w:p>
    <w:sectPr w:rsidR="00184474" w:rsidRPr="00335E7F" w:rsidSect="00625448">
      <w:footnotePr>
        <w:pos w:val="beneathText"/>
      </w:footnotePr>
      <w:pgSz w:w="11906" w:h="16838"/>
      <w:pgMar w:top="2551" w:right="1134" w:bottom="1984" w:left="1701" w:header="1701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7C223E" w14:textId="77777777" w:rsidR="000368FD" w:rsidRDefault="000368FD">
      <w:r>
        <w:separator/>
      </w:r>
    </w:p>
  </w:endnote>
  <w:endnote w:type="continuationSeparator" w:id="0">
    <w:p w14:paraId="4D3E34C3" w14:textId="77777777" w:rsidR="000368FD" w:rsidRDefault="00036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Layout w:type="fixed"/>
      <w:tblCellMar>
        <w:top w:w="28" w:type="dxa"/>
        <w:left w:w="28" w:type="dxa"/>
        <w:bottom w:w="28" w:type="dxa"/>
        <w:right w:w="28" w:type="dxa"/>
      </w:tblCellMar>
      <w:tblLook w:val="0000" w:firstRow="0" w:lastRow="0" w:firstColumn="0" w:lastColumn="0" w:noHBand="0" w:noVBand="0"/>
    </w:tblPr>
    <w:tblGrid>
      <w:gridCol w:w="5130"/>
      <w:gridCol w:w="2390"/>
      <w:gridCol w:w="984"/>
    </w:tblGrid>
    <w:tr w:rsidR="000368FD" w14:paraId="66C0E1F5" w14:textId="77777777">
      <w:trPr>
        <w:cantSplit/>
      </w:trPr>
      <w:tc>
        <w:tcPr>
          <w:tcW w:w="5130" w:type="dxa"/>
        </w:tcPr>
        <w:p w14:paraId="4C2B6B6F" w14:textId="6276BD00" w:rsidR="000368FD" w:rsidRDefault="000368FD">
          <w:pPr>
            <w:pStyle w:val="Piedepgina"/>
            <w:jc w:val="left"/>
          </w:pPr>
        </w:p>
      </w:tc>
      <w:tc>
        <w:tcPr>
          <w:tcW w:w="2390" w:type="dxa"/>
        </w:tcPr>
        <w:p w14:paraId="38C56D72" w14:textId="441B32C0" w:rsidR="000368FD" w:rsidRDefault="000368FD">
          <w:pPr>
            <w:pStyle w:val="Piedepgina"/>
            <w:jc w:val="left"/>
          </w:pPr>
        </w:p>
      </w:tc>
      <w:tc>
        <w:tcPr>
          <w:tcW w:w="984" w:type="dxa"/>
        </w:tcPr>
        <w:p w14:paraId="09048C61" w14:textId="7C46D30A" w:rsidR="000368FD" w:rsidRDefault="000368FD">
          <w:pPr>
            <w:pStyle w:val="Piedepgina"/>
            <w:jc w:val="right"/>
          </w:pPr>
        </w:p>
      </w:tc>
    </w:tr>
  </w:tbl>
  <w:p w14:paraId="619B44E5" w14:textId="77777777" w:rsidR="000368FD" w:rsidRDefault="000368F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EDC378" w14:textId="77777777" w:rsidR="000368FD" w:rsidRDefault="000368FD">
      <w:r>
        <w:separator/>
      </w:r>
    </w:p>
  </w:footnote>
  <w:footnote w:type="continuationSeparator" w:id="0">
    <w:p w14:paraId="679C8F9B" w14:textId="77777777" w:rsidR="000368FD" w:rsidRDefault="000368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02"/>
      <w:gridCol w:w="7469"/>
    </w:tblGrid>
    <w:tr w:rsidR="000368FD" w14:paraId="59D14383" w14:textId="77777777">
      <w:trPr>
        <w:cantSplit/>
      </w:trPr>
      <w:tc>
        <w:tcPr>
          <w:tcW w:w="1602" w:type="dxa"/>
          <w:shd w:val="clear" w:color="auto" w:fill="FFFFFF"/>
        </w:tcPr>
        <w:p w14:paraId="3A07828F" w14:textId="3CEB7C3C" w:rsidR="000368FD" w:rsidRDefault="000368FD">
          <w:pPr>
            <w:pStyle w:val="Encabezado"/>
            <w:rPr>
              <w:b/>
              <w:bCs/>
              <w:sz w:val="28"/>
              <w:szCs w:val="28"/>
            </w:rPr>
          </w:pPr>
        </w:p>
      </w:tc>
      <w:tc>
        <w:tcPr>
          <w:tcW w:w="7469" w:type="dxa"/>
          <w:shd w:val="clear" w:color="auto" w:fill="FFFFFF"/>
          <w:vAlign w:val="center"/>
        </w:tcPr>
        <w:p w14:paraId="6B0FD7A8" w14:textId="0B4FE281" w:rsidR="000368FD" w:rsidRDefault="000368FD" w:rsidP="00E04299">
          <w:pPr>
            <w:pStyle w:val="Encabezado"/>
            <w:ind w:left="510"/>
            <w:jc w:val="center"/>
            <w:rPr>
              <w:b/>
              <w:bCs/>
              <w:sz w:val="24"/>
              <w:szCs w:val="24"/>
            </w:rPr>
          </w:pPr>
        </w:p>
      </w:tc>
    </w:tr>
  </w:tbl>
  <w:p w14:paraId="4C17DF9E" w14:textId="77777777" w:rsidR="000368FD" w:rsidRDefault="000368F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0824883C"/>
    <w:lvl w:ilvl="0">
      <w:numFmt w:val="decimal"/>
      <w:lvlText w:val="*"/>
      <w:lvlJc w:val="left"/>
    </w:lvl>
  </w:abstractNum>
  <w:abstractNum w:abstractNumId="1">
    <w:nsid w:val="00000001"/>
    <w:multiLevelType w:val="singleLevel"/>
    <w:tmpl w:val="00000001"/>
    <w:name w:val="WW8Num12"/>
    <w:lvl w:ilvl="0">
      <w:start w:val="1"/>
      <w:numFmt w:val="bullet"/>
      <w:lvlText w:val="·"/>
      <w:lvlJc w:val="left"/>
      <w:pPr>
        <w:tabs>
          <w:tab w:val="num" w:pos="1068"/>
        </w:tabs>
        <w:ind w:left="1068" w:hanging="360"/>
      </w:pPr>
      <w:rPr>
        <w:rFonts w:ascii="Symbol" w:hAnsi="Symbol"/>
      </w:rPr>
    </w:lvl>
  </w:abstractNum>
  <w:abstractNum w:abstractNumId="2">
    <w:nsid w:val="00000002"/>
    <w:multiLevelType w:val="multilevel"/>
    <w:tmpl w:val="00000002"/>
    <w:name w:val="WW8Num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4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5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6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7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8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417"/>
        </w:tabs>
        <w:ind w:left="1417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cs="StarSymbol"/>
        <w:sz w:val="18"/>
        <w:szCs w:val="18"/>
      </w:rPr>
    </w:lvl>
  </w:abstractNum>
  <w:abstractNum w:abstractNumId="9">
    <w:nsid w:val="00000009"/>
    <w:multiLevelType w:val="multilevel"/>
    <w:tmpl w:val="0616DFD4"/>
    <w:lvl w:ilvl="0">
      <w:start w:val="1"/>
      <w:numFmt w:val="decimal"/>
      <w:pStyle w:val="Ttulo1"/>
      <w:lvlText w:val="%1"/>
      <w:lvlJc w:val="left"/>
      <w:pPr>
        <w:tabs>
          <w:tab w:val="num" w:pos="1707"/>
        </w:tabs>
        <w:ind w:left="1707" w:hanging="432"/>
      </w:pPr>
      <w:rPr>
        <w:b w:val="0"/>
        <w:sz w:val="22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03ED524D"/>
    <w:multiLevelType w:val="multilevel"/>
    <w:tmpl w:val="54F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78400D3"/>
    <w:multiLevelType w:val="hybridMultilevel"/>
    <w:tmpl w:val="90D25336"/>
    <w:lvl w:ilvl="0" w:tplc="BE28B73E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plc="7E528CA8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7FFA06AA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FA424FCA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71BE2A58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E4A64CD8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5948B792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F13C1AEE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7AA69F56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>
    <w:nsid w:val="0CAC5FC5"/>
    <w:multiLevelType w:val="hybridMultilevel"/>
    <w:tmpl w:val="80DCD9A2"/>
    <w:lvl w:ilvl="0" w:tplc="D39E15BE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plc="942258E8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47D2AC68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C30ACD66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4080C4F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90D01BA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E8DCF71A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4556753C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F53EF68E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>
    <w:nsid w:val="168179E0"/>
    <w:multiLevelType w:val="hybridMultilevel"/>
    <w:tmpl w:val="9E1E6C7A"/>
    <w:lvl w:ilvl="0" w:tplc="F9F4C42C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plc="6B8EA45C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F84C4686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EAC4FF42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4B7C2C00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517A1EC4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C6EA7BBE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95123BBE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79169E1C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>
    <w:nsid w:val="18291047"/>
    <w:multiLevelType w:val="hybridMultilevel"/>
    <w:tmpl w:val="66F07DA8"/>
    <w:lvl w:ilvl="0" w:tplc="3C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>
    <w:nsid w:val="1C773884"/>
    <w:multiLevelType w:val="hybridMultilevel"/>
    <w:tmpl w:val="97727C9A"/>
    <w:lvl w:ilvl="0" w:tplc="1B9A6A9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560" w:hanging="360"/>
      </w:pPr>
    </w:lvl>
    <w:lvl w:ilvl="2" w:tplc="3C0A001B" w:tentative="1">
      <w:start w:val="1"/>
      <w:numFmt w:val="lowerRoman"/>
      <w:lvlText w:val="%3."/>
      <w:lvlJc w:val="right"/>
      <w:pPr>
        <w:ind w:left="2280" w:hanging="180"/>
      </w:pPr>
    </w:lvl>
    <w:lvl w:ilvl="3" w:tplc="3C0A000F" w:tentative="1">
      <w:start w:val="1"/>
      <w:numFmt w:val="decimal"/>
      <w:lvlText w:val="%4."/>
      <w:lvlJc w:val="left"/>
      <w:pPr>
        <w:ind w:left="3000" w:hanging="360"/>
      </w:pPr>
    </w:lvl>
    <w:lvl w:ilvl="4" w:tplc="3C0A0019" w:tentative="1">
      <w:start w:val="1"/>
      <w:numFmt w:val="lowerLetter"/>
      <w:lvlText w:val="%5."/>
      <w:lvlJc w:val="left"/>
      <w:pPr>
        <w:ind w:left="3720" w:hanging="360"/>
      </w:pPr>
    </w:lvl>
    <w:lvl w:ilvl="5" w:tplc="3C0A001B" w:tentative="1">
      <w:start w:val="1"/>
      <w:numFmt w:val="lowerRoman"/>
      <w:lvlText w:val="%6."/>
      <w:lvlJc w:val="right"/>
      <w:pPr>
        <w:ind w:left="4440" w:hanging="180"/>
      </w:pPr>
    </w:lvl>
    <w:lvl w:ilvl="6" w:tplc="3C0A000F" w:tentative="1">
      <w:start w:val="1"/>
      <w:numFmt w:val="decimal"/>
      <w:lvlText w:val="%7."/>
      <w:lvlJc w:val="left"/>
      <w:pPr>
        <w:ind w:left="5160" w:hanging="360"/>
      </w:pPr>
    </w:lvl>
    <w:lvl w:ilvl="7" w:tplc="3C0A0019" w:tentative="1">
      <w:start w:val="1"/>
      <w:numFmt w:val="lowerLetter"/>
      <w:lvlText w:val="%8."/>
      <w:lvlJc w:val="left"/>
      <w:pPr>
        <w:ind w:left="5880" w:hanging="360"/>
      </w:pPr>
    </w:lvl>
    <w:lvl w:ilvl="8" w:tplc="3C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>
    <w:nsid w:val="1D377BF9"/>
    <w:multiLevelType w:val="hybridMultilevel"/>
    <w:tmpl w:val="C2749648"/>
    <w:lvl w:ilvl="0" w:tplc="3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>
    <w:nsid w:val="22BE08E6"/>
    <w:multiLevelType w:val="multilevel"/>
    <w:tmpl w:val="04D02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nsid w:val="2DF25993"/>
    <w:multiLevelType w:val="hybridMultilevel"/>
    <w:tmpl w:val="4E42B384"/>
    <w:lvl w:ilvl="0" w:tplc="0416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>
    <w:nsid w:val="322A2625"/>
    <w:multiLevelType w:val="hybridMultilevel"/>
    <w:tmpl w:val="FE2A405C"/>
    <w:lvl w:ilvl="0" w:tplc="3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382EA2"/>
    <w:multiLevelType w:val="hybridMultilevel"/>
    <w:tmpl w:val="70E0A89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165801"/>
    <w:multiLevelType w:val="multilevel"/>
    <w:tmpl w:val="D0E4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3C3598"/>
    <w:multiLevelType w:val="hybridMultilevel"/>
    <w:tmpl w:val="75EC3EA2"/>
    <w:lvl w:ilvl="0" w:tplc="0416000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23">
    <w:nsid w:val="7DDD486F"/>
    <w:multiLevelType w:val="hybridMultilevel"/>
    <w:tmpl w:val="0B4CCAE2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2"/>
  </w:num>
  <w:num w:numId="11">
    <w:abstractNumId w:val="11"/>
  </w:num>
  <w:num w:numId="12">
    <w:abstractNumId w:val="12"/>
  </w:num>
  <w:num w:numId="13">
    <w:abstractNumId w:val="13"/>
  </w:num>
  <w:num w:numId="14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16"/>
        </w:rPr>
      </w:lvl>
    </w:lvlOverride>
  </w:num>
  <w:num w:numId="15">
    <w:abstractNumId w:val="18"/>
  </w:num>
  <w:num w:numId="16">
    <w:abstractNumId w:val="23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10"/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  <w:num w:numId="31">
    <w:abstractNumId w:val="21"/>
  </w:num>
  <w:num w:numId="32">
    <w:abstractNumId w:val="20"/>
  </w:num>
  <w:num w:numId="33">
    <w:abstractNumId w:val="17"/>
  </w:num>
  <w:num w:numId="34">
    <w:abstractNumId w:val="19"/>
  </w:num>
  <w:num w:numId="35">
    <w:abstractNumId w:val="14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PY" w:vendorID="64" w:dllVersion="131078" w:nlCheck="1" w:checkStyle="1"/>
  <w:activeWritingStyle w:appName="MSWord" w:lang="es-US" w:vendorID="64" w:dllVersion="131078" w:nlCheck="1" w:checkStyle="1"/>
  <w:activeWritingStyle w:appName="MSWord" w:lang="es-ES" w:vendorID="64" w:dllVersion="131078" w:nlCheck="1" w:checkStyle="1"/>
  <w:activeWritingStyle w:appName="MSWord" w:lang="en-US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4AA"/>
    <w:rsid w:val="00011382"/>
    <w:rsid w:val="00011AE5"/>
    <w:rsid w:val="000368FD"/>
    <w:rsid w:val="00097D22"/>
    <w:rsid w:val="000D7069"/>
    <w:rsid w:val="000E1DCA"/>
    <w:rsid w:val="000E528C"/>
    <w:rsid w:val="00116AEC"/>
    <w:rsid w:val="00140B9F"/>
    <w:rsid w:val="0014424A"/>
    <w:rsid w:val="00176390"/>
    <w:rsid w:val="0018124E"/>
    <w:rsid w:val="00184474"/>
    <w:rsid w:val="00185C97"/>
    <w:rsid w:val="001C6EE2"/>
    <w:rsid w:val="001F17C8"/>
    <w:rsid w:val="00245EE2"/>
    <w:rsid w:val="00274D91"/>
    <w:rsid w:val="00276E1F"/>
    <w:rsid w:val="002C4978"/>
    <w:rsid w:val="002D32FD"/>
    <w:rsid w:val="002F2B8C"/>
    <w:rsid w:val="002F7E74"/>
    <w:rsid w:val="003316DD"/>
    <w:rsid w:val="00335E7F"/>
    <w:rsid w:val="00337EBC"/>
    <w:rsid w:val="0034199F"/>
    <w:rsid w:val="003448A7"/>
    <w:rsid w:val="00385BB7"/>
    <w:rsid w:val="00385C78"/>
    <w:rsid w:val="003A78F6"/>
    <w:rsid w:val="003C1D3C"/>
    <w:rsid w:val="0040599A"/>
    <w:rsid w:val="004136DD"/>
    <w:rsid w:val="00433B59"/>
    <w:rsid w:val="004807EE"/>
    <w:rsid w:val="004B3425"/>
    <w:rsid w:val="004E37AE"/>
    <w:rsid w:val="004F12AB"/>
    <w:rsid w:val="00503ED8"/>
    <w:rsid w:val="005108BA"/>
    <w:rsid w:val="0051213A"/>
    <w:rsid w:val="00584194"/>
    <w:rsid w:val="005A538E"/>
    <w:rsid w:val="005B1F56"/>
    <w:rsid w:val="005D3765"/>
    <w:rsid w:val="005E32AC"/>
    <w:rsid w:val="00611407"/>
    <w:rsid w:val="00625448"/>
    <w:rsid w:val="006554EB"/>
    <w:rsid w:val="00667852"/>
    <w:rsid w:val="0067355A"/>
    <w:rsid w:val="006C7C4A"/>
    <w:rsid w:val="0073151A"/>
    <w:rsid w:val="007A2DFA"/>
    <w:rsid w:val="007B0F4F"/>
    <w:rsid w:val="007D03A8"/>
    <w:rsid w:val="007F6539"/>
    <w:rsid w:val="00832544"/>
    <w:rsid w:val="0084653A"/>
    <w:rsid w:val="00854AEF"/>
    <w:rsid w:val="00873C75"/>
    <w:rsid w:val="008C4529"/>
    <w:rsid w:val="008F1035"/>
    <w:rsid w:val="008F28A2"/>
    <w:rsid w:val="009073C4"/>
    <w:rsid w:val="00930929"/>
    <w:rsid w:val="00943900"/>
    <w:rsid w:val="00965CD0"/>
    <w:rsid w:val="00995277"/>
    <w:rsid w:val="009C6963"/>
    <w:rsid w:val="009E3B58"/>
    <w:rsid w:val="009F521F"/>
    <w:rsid w:val="00A076DD"/>
    <w:rsid w:val="00A22B56"/>
    <w:rsid w:val="00A308F9"/>
    <w:rsid w:val="00A674F9"/>
    <w:rsid w:val="00A75F5C"/>
    <w:rsid w:val="00A845E2"/>
    <w:rsid w:val="00A934AA"/>
    <w:rsid w:val="00A94114"/>
    <w:rsid w:val="00AC2A5A"/>
    <w:rsid w:val="00AE4BCE"/>
    <w:rsid w:val="00B30D70"/>
    <w:rsid w:val="00B35152"/>
    <w:rsid w:val="00B77324"/>
    <w:rsid w:val="00B93480"/>
    <w:rsid w:val="00BC7300"/>
    <w:rsid w:val="00C1602E"/>
    <w:rsid w:val="00C333A3"/>
    <w:rsid w:val="00C94E48"/>
    <w:rsid w:val="00C95C46"/>
    <w:rsid w:val="00CA7F84"/>
    <w:rsid w:val="00CB38CE"/>
    <w:rsid w:val="00CE21C2"/>
    <w:rsid w:val="00D21BEA"/>
    <w:rsid w:val="00D25988"/>
    <w:rsid w:val="00D37223"/>
    <w:rsid w:val="00D60B2D"/>
    <w:rsid w:val="00DA47EF"/>
    <w:rsid w:val="00DA57BD"/>
    <w:rsid w:val="00DA6CA0"/>
    <w:rsid w:val="00DD49A3"/>
    <w:rsid w:val="00DE6C44"/>
    <w:rsid w:val="00E04299"/>
    <w:rsid w:val="00E444B4"/>
    <w:rsid w:val="00E60FF6"/>
    <w:rsid w:val="00EC27CA"/>
    <w:rsid w:val="00F257CA"/>
    <w:rsid w:val="00F27527"/>
    <w:rsid w:val="00F51BC9"/>
    <w:rsid w:val="00F55F74"/>
    <w:rsid w:val="00F96692"/>
    <w:rsid w:val="00FA5BFD"/>
    <w:rsid w:val="00FD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C6816F4"/>
  <w15:docId w15:val="{B344E73E-EC16-4AA4-BDB4-5C840E628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jc w:val="both"/>
    </w:pPr>
    <w:rPr>
      <w:rFonts w:ascii="Verdana" w:hAnsi="Verdana"/>
      <w:sz w:val="16"/>
      <w:lang w:val="pt-BR"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9"/>
      </w:numPr>
      <w:tabs>
        <w:tab w:val="clear" w:pos="1707"/>
        <w:tab w:val="num" w:pos="432"/>
      </w:tabs>
      <w:autoSpaceDE w:val="0"/>
      <w:ind w:left="432"/>
      <w:outlineLvl w:val="0"/>
    </w:pPr>
    <w:rPr>
      <w:rFonts w:cs="Arial"/>
      <w:b/>
      <w:bCs/>
      <w:sz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9"/>
      </w:numPr>
      <w:spacing w:before="240" w:after="60"/>
      <w:outlineLvl w:val="1"/>
    </w:pPr>
    <w:rPr>
      <w:rFonts w:cs="Arial"/>
      <w:b/>
      <w:bCs/>
      <w:i/>
      <w:i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9"/>
      </w:numPr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b/>
      <w:bCs/>
      <w:sz w:val="22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WW-Fontepargpadro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5z1">
    <w:name w:val="WW8Num5z1"/>
    <w:rPr>
      <w:rFonts w:ascii="Symbol" w:hAnsi="Symbol"/>
    </w:rPr>
  </w:style>
  <w:style w:type="character" w:customStyle="1" w:styleId="WW8Num6z0">
    <w:name w:val="WW8Num6z0"/>
    <w:rPr>
      <w:rFonts w:ascii="StarSymbol" w:eastAsia="StarSymbol" w:hAnsi="StarSymbol"/>
      <w:sz w:val="18"/>
    </w:rPr>
  </w:style>
  <w:style w:type="character" w:customStyle="1" w:styleId="WW8Num7z0">
    <w:name w:val="WW8Num7z0"/>
    <w:rPr>
      <w:rFonts w:ascii="StarSymbol" w:eastAsia="StarSymbol" w:hAnsi="StarSymbol"/>
      <w:sz w:val="18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5z0">
    <w:name w:val="WW8Num15z0"/>
    <w:rPr>
      <w:rFonts w:ascii="Times New Roman" w:hAnsi="Times New Roman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8z1">
    <w:name w:val="WW8Num18z1"/>
    <w:rPr>
      <w:b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2z0">
    <w:name w:val="WW8Num22z0"/>
    <w:rPr>
      <w:rFonts w:ascii="Wingdings" w:hAnsi="Wingdings"/>
      <w:sz w:val="16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  <w:sz w:val="16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Wingdings" w:hAnsi="Wingdings"/>
      <w:sz w:val="16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3z0">
    <w:name w:val="WW8Num33z0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9z0">
    <w:name w:val="WW8Num39z0"/>
    <w:rPr>
      <w:rFonts w:ascii="Symbol" w:hAnsi="Symbol"/>
    </w:rPr>
  </w:style>
  <w:style w:type="character" w:customStyle="1" w:styleId="WW8Num40z0">
    <w:name w:val="WW8Num40z0"/>
    <w:rPr>
      <w:rFonts w:ascii="Wingdings" w:hAnsi="Wingdings"/>
      <w:sz w:val="16"/>
    </w:rPr>
  </w:style>
  <w:style w:type="character" w:customStyle="1" w:styleId="WW8Num40z1">
    <w:name w:val="WW8Num40z1"/>
    <w:rPr>
      <w:rFonts w:ascii="Courier New" w:hAnsi="Courier New"/>
    </w:rPr>
  </w:style>
  <w:style w:type="character" w:customStyle="1" w:styleId="WW8Num40z2">
    <w:name w:val="WW8Num40z2"/>
    <w:rPr>
      <w:rFonts w:ascii="Wingdings" w:hAnsi="Wingdings"/>
    </w:rPr>
  </w:style>
  <w:style w:type="character" w:customStyle="1" w:styleId="WW8Num40z3">
    <w:name w:val="WW8Num40z3"/>
    <w:rPr>
      <w:rFonts w:ascii="Symbol" w:hAnsi="Symbol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2z0">
    <w:name w:val="WW8Num42z0"/>
    <w:rPr>
      <w:rFonts w:ascii="Times New Roman" w:hAnsi="Times New Roman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5z0">
    <w:name w:val="WW8Num45z0"/>
    <w:rPr>
      <w:b/>
    </w:rPr>
  </w:style>
  <w:style w:type="character" w:customStyle="1" w:styleId="WW8Num48z0">
    <w:name w:val="WW8Num48z0"/>
    <w:rPr>
      <w:rFonts w:ascii="Symbol" w:hAnsi="Symbol"/>
      <w:color w:val="auto"/>
    </w:rPr>
  </w:style>
  <w:style w:type="character" w:customStyle="1" w:styleId="WW8Num49z0">
    <w:name w:val="WW8Num49z0"/>
    <w:rPr>
      <w:rFonts w:ascii="Wingdings" w:hAnsi="Wingdings"/>
    </w:rPr>
  </w:style>
  <w:style w:type="character" w:customStyle="1" w:styleId="WW8Num50z0">
    <w:name w:val="WW8Num50z0"/>
    <w:rPr>
      <w:rFonts w:ascii="Times New Roman" w:hAnsi="Times New Roman"/>
    </w:rPr>
  </w:style>
  <w:style w:type="character" w:customStyle="1" w:styleId="WW8Num51z0">
    <w:name w:val="WW8Num51z0"/>
    <w:rPr>
      <w:rFonts w:ascii="Symbol" w:hAnsi="Symbol"/>
    </w:rPr>
  </w:style>
  <w:style w:type="character" w:customStyle="1" w:styleId="WW8Num52z0">
    <w:name w:val="WW8Num52z0"/>
    <w:rPr>
      <w:rFonts w:ascii="Times New Roman" w:hAnsi="Times New Roman"/>
    </w:rPr>
  </w:style>
  <w:style w:type="character" w:customStyle="1" w:styleId="WW8Num53z1">
    <w:name w:val="WW8Num53z1"/>
    <w:rPr>
      <w:b/>
    </w:rPr>
  </w:style>
  <w:style w:type="character" w:customStyle="1" w:styleId="WW8Num54z1">
    <w:name w:val="WW8Num54z1"/>
    <w:rPr>
      <w:rFonts w:ascii="Symbol" w:hAnsi="Symbol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7z0">
    <w:name w:val="WW8Num57z0"/>
    <w:rPr>
      <w:rFonts w:ascii="Wingdings" w:hAnsi="Wingdings"/>
    </w:rPr>
  </w:style>
  <w:style w:type="character" w:customStyle="1" w:styleId="WW8Num58z0">
    <w:name w:val="WW8Num58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60z0">
    <w:name w:val="WW8Num60z0"/>
    <w:rPr>
      <w:rFonts w:ascii="Symbol" w:hAnsi="Symbol"/>
    </w:rPr>
  </w:style>
  <w:style w:type="character" w:customStyle="1" w:styleId="WW8Num61z1">
    <w:name w:val="WW8Num61z1"/>
    <w:rPr>
      <w:rFonts w:ascii="Courier New" w:hAnsi="Courier New"/>
    </w:rPr>
  </w:style>
  <w:style w:type="character" w:customStyle="1" w:styleId="WW8Num61z2">
    <w:name w:val="WW8Num61z2"/>
    <w:rPr>
      <w:rFonts w:ascii="Wingdings" w:hAnsi="Wingdings"/>
    </w:rPr>
  </w:style>
  <w:style w:type="character" w:customStyle="1" w:styleId="WW8Num61z3">
    <w:name w:val="WW8Num61z3"/>
    <w:rPr>
      <w:rFonts w:ascii="Symbol" w:hAnsi="Symbol"/>
    </w:rPr>
  </w:style>
  <w:style w:type="character" w:customStyle="1" w:styleId="WW8Num62z0">
    <w:name w:val="WW8Num62z0"/>
    <w:rPr>
      <w:rFonts w:ascii="Wingdings" w:hAnsi="Wingdings"/>
    </w:rPr>
  </w:style>
  <w:style w:type="character" w:customStyle="1" w:styleId="WW8Num62z1">
    <w:name w:val="WW8Num62z1"/>
    <w:rPr>
      <w:rFonts w:ascii="Courier New" w:hAnsi="Courier New"/>
    </w:rPr>
  </w:style>
  <w:style w:type="character" w:customStyle="1" w:styleId="WW8Num62z3">
    <w:name w:val="WW8Num62z3"/>
    <w:rPr>
      <w:rFonts w:ascii="Symbol" w:hAnsi="Symbol"/>
    </w:rPr>
  </w:style>
  <w:style w:type="character" w:customStyle="1" w:styleId="WW8Num63z1">
    <w:name w:val="WW8Num63z1"/>
    <w:rPr>
      <w:b/>
    </w:rPr>
  </w:style>
  <w:style w:type="character" w:customStyle="1" w:styleId="WW8Num64z0">
    <w:name w:val="WW8Num64z0"/>
    <w:rPr>
      <w:rFonts w:ascii="Times New Roman" w:hAnsi="Times New Roman"/>
    </w:rPr>
  </w:style>
  <w:style w:type="character" w:customStyle="1" w:styleId="WW8Num65z0">
    <w:name w:val="WW8Num65z0"/>
    <w:rPr>
      <w:rFonts w:ascii="Wingdings" w:hAnsi="Wingdings"/>
      <w:sz w:val="16"/>
    </w:rPr>
  </w:style>
  <w:style w:type="character" w:customStyle="1" w:styleId="WW8Num66z0">
    <w:name w:val="WW8Num66z0"/>
    <w:rPr>
      <w:rFonts w:ascii="Symbol" w:hAnsi="Symbol"/>
    </w:rPr>
  </w:style>
  <w:style w:type="character" w:customStyle="1" w:styleId="WW8Num67z0">
    <w:name w:val="WW8Num67z0"/>
    <w:rPr>
      <w:rFonts w:ascii="Times New Roman" w:hAnsi="Times New Roman"/>
    </w:rPr>
  </w:style>
  <w:style w:type="character" w:customStyle="1" w:styleId="WW8Num68z1">
    <w:name w:val="WW8Num68z1"/>
    <w:rPr>
      <w:b/>
    </w:rPr>
  </w:style>
  <w:style w:type="character" w:customStyle="1" w:styleId="WW8Num69z0">
    <w:name w:val="WW8Num69z0"/>
    <w:rPr>
      <w:rFonts w:ascii="Symbol" w:hAnsi="Symbol"/>
    </w:rPr>
  </w:style>
  <w:style w:type="character" w:customStyle="1" w:styleId="WW8Num72z0">
    <w:name w:val="WW8Num72z0"/>
    <w:rPr>
      <w:rFonts w:ascii="Symbol" w:hAnsi="Symbol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7z0">
    <w:name w:val="WW8Num77z0"/>
    <w:rPr>
      <w:rFonts w:ascii="Symbol" w:hAnsi="Symbol"/>
    </w:rPr>
  </w:style>
  <w:style w:type="character" w:customStyle="1" w:styleId="WW8Num77z1">
    <w:name w:val="WW8Num77z1"/>
    <w:rPr>
      <w:rFonts w:ascii="Courier New" w:hAnsi="Courier New"/>
    </w:rPr>
  </w:style>
  <w:style w:type="character" w:customStyle="1" w:styleId="WW8Num77z2">
    <w:name w:val="WW8Num77z2"/>
    <w:rPr>
      <w:rFonts w:ascii="Wingdings" w:hAnsi="Wingdings"/>
    </w:rPr>
  </w:style>
  <w:style w:type="character" w:customStyle="1" w:styleId="WW8Num79z0">
    <w:name w:val="WW8Num79z0"/>
    <w:rPr>
      <w:rFonts w:ascii="Symbol" w:eastAsia="Times New Roman" w:hAnsi="Symbol" w:cs="Times New Roman"/>
    </w:rPr>
  </w:style>
  <w:style w:type="character" w:customStyle="1" w:styleId="WW8Num79z1">
    <w:name w:val="WW8Num79z1"/>
    <w:rPr>
      <w:rFonts w:ascii="Courier New" w:hAnsi="Courier New"/>
    </w:rPr>
  </w:style>
  <w:style w:type="character" w:customStyle="1" w:styleId="WW8Num79z2">
    <w:name w:val="WW8Num79z2"/>
    <w:rPr>
      <w:rFonts w:ascii="Wingdings" w:hAnsi="Wingdings"/>
    </w:rPr>
  </w:style>
  <w:style w:type="character" w:customStyle="1" w:styleId="WW8Num79z3">
    <w:name w:val="WW8Num79z3"/>
    <w:rPr>
      <w:rFonts w:ascii="Symbol" w:hAnsi="Symbol"/>
    </w:rPr>
  </w:style>
  <w:style w:type="character" w:customStyle="1" w:styleId="WW8Num80z0">
    <w:name w:val="WW8Num80z0"/>
    <w:rPr>
      <w:rFonts w:ascii="Symbol" w:hAnsi="Symbol"/>
    </w:rPr>
  </w:style>
  <w:style w:type="character" w:customStyle="1" w:styleId="WW8Num81z0">
    <w:name w:val="WW8Num81z0"/>
    <w:rPr>
      <w:rFonts w:ascii="Wingdings" w:hAnsi="Wingdings"/>
    </w:rPr>
  </w:style>
  <w:style w:type="character" w:customStyle="1" w:styleId="WW8Num83z0">
    <w:name w:val="WW8Num83z0"/>
    <w:rPr>
      <w:sz w:val="20"/>
    </w:rPr>
  </w:style>
  <w:style w:type="character" w:customStyle="1" w:styleId="WW8Num83z1">
    <w:name w:val="WW8Num83z1"/>
    <w:rPr>
      <w:rFonts w:ascii="Courier New" w:hAnsi="Courier New"/>
    </w:rPr>
  </w:style>
  <w:style w:type="character" w:customStyle="1" w:styleId="WW8Num83z2">
    <w:name w:val="WW8Num83z2"/>
    <w:rPr>
      <w:rFonts w:ascii="Wingdings" w:hAnsi="Wingdings"/>
    </w:rPr>
  </w:style>
  <w:style w:type="character" w:customStyle="1" w:styleId="WW8Num83z3">
    <w:name w:val="WW8Num83z3"/>
    <w:rPr>
      <w:rFonts w:ascii="Symbol" w:hAnsi="Symbol"/>
    </w:rPr>
  </w:style>
  <w:style w:type="character" w:customStyle="1" w:styleId="WW8Num84z0">
    <w:name w:val="WW8Num84z0"/>
    <w:rPr>
      <w:rFonts w:ascii="Wingdings" w:hAnsi="Wingdings"/>
    </w:rPr>
  </w:style>
  <w:style w:type="character" w:customStyle="1" w:styleId="WW8Num86z0">
    <w:name w:val="WW8Num86z0"/>
    <w:rPr>
      <w:b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eastAsia="Times New Roman" w:hAnsi="Symbol" w:cs="Arial"/>
    </w:rPr>
  </w:style>
  <w:style w:type="character" w:customStyle="1" w:styleId="WW8Num88z1">
    <w:name w:val="WW8Num88z1"/>
    <w:rPr>
      <w:rFonts w:ascii="Courier New" w:hAnsi="Courier New"/>
    </w:rPr>
  </w:style>
  <w:style w:type="character" w:customStyle="1" w:styleId="WW8Num88z2">
    <w:name w:val="WW8Num88z2"/>
    <w:rPr>
      <w:rFonts w:ascii="Wingdings" w:hAnsi="Wingdings"/>
    </w:rPr>
  </w:style>
  <w:style w:type="character" w:customStyle="1" w:styleId="WW8Num88z3">
    <w:name w:val="WW8Num88z3"/>
    <w:rPr>
      <w:rFonts w:ascii="Symbol" w:hAnsi="Symbol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Wingdings" w:hAnsi="Wingdings"/>
      <w:sz w:val="16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0z3">
    <w:name w:val="WW8Num90z3"/>
    <w:rPr>
      <w:rFonts w:ascii="Symbol" w:hAnsi="Symbol"/>
    </w:rPr>
  </w:style>
  <w:style w:type="character" w:customStyle="1" w:styleId="WW8Num92z0">
    <w:name w:val="WW8Num92z0"/>
    <w:rPr>
      <w:rFonts w:ascii="Symbol" w:hAnsi="Symbol"/>
    </w:rPr>
  </w:style>
  <w:style w:type="character" w:customStyle="1" w:styleId="WW8Num93z0">
    <w:name w:val="WW8Num93z0"/>
    <w:rPr>
      <w:rFonts w:ascii="Symbol" w:hAnsi="Symbol"/>
      <w:sz w:val="20"/>
    </w:rPr>
  </w:style>
  <w:style w:type="character" w:customStyle="1" w:styleId="WW8Num93z1">
    <w:name w:val="WW8Num93z1"/>
    <w:rPr>
      <w:rFonts w:ascii="Courier New" w:hAnsi="Courier New"/>
      <w:sz w:val="20"/>
    </w:rPr>
  </w:style>
  <w:style w:type="character" w:customStyle="1" w:styleId="WW8Num93z2">
    <w:name w:val="WW8Num93z2"/>
    <w:rPr>
      <w:rFonts w:ascii="Wingdings" w:hAnsi="Wingdings"/>
      <w:sz w:val="20"/>
    </w:rPr>
  </w:style>
  <w:style w:type="character" w:customStyle="1" w:styleId="WW8Num94z0">
    <w:name w:val="WW8Num94z0"/>
    <w:rPr>
      <w:sz w:val="20"/>
    </w:rPr>
  </w:style>
  <w:style w:type="character" w:customStyle="1" w:styleId="WW8Num94z1">
    <w:name w:val="WW8Num94z1"/>
    <w:rPr>
      <w:rFonts w:ascii="Courier New" w:hAnsi="Courier New"/>
    </w:rPr>
  </w:style>
  <w:style w:type="character" w:customStyle="1" w:styleId="WW8Num94z2">
    <w:name w:val="WW8Num94z2"/>
    <w:rPr>
      <w:rFonts w:ascii="Wingdings" w:hAnsi="Wingdings"/>
    </w:rPr>
  </w:style>
  <w:style w:type="character" w:customStyle="1" w:styleId="WW8Num94z3">
    <w:name w:val="WW8Num94z3"/>
    <w:rPr>
      <w:rFonts w:ascii="Symbol" w:hAnsi="Symbol"/>
    </w:rPr>
  </w:style>
  <w:style w:type="character" w:customStyle="1" w:styleId="WW8Num96z0">
    <w:name w:val="WW8Num96z0"/>
    <w:rPr>
      <w:rFonts w:ascii="Times New Roman" w:hAnsi="Times New Roman"/>
    </w:rPr>
  </w:style>
  <w:style w:type="character" w:customStyle="1" w:styleId="WW8Num97z0">
    <w:name w:val="WW8Num97z0"/>
    <w:rPr>
      <w:rFonts w:ascii="Symbol" w:hAnsi="Symbol"/>
    </w:rPr>
  </w:style>
  <w:style w:type="character" w:customStyle="1" w:styleId="WW8Num98z0">
    <w:name w:val="WW8Num98z0"/>
    <w:rPr>
      <w:rFonts w:ascii="Symbol" w:hAnsi="Symbol"/>
    </w:rPr>
  </w:style>
  <w:style w:type="character" w:customStyle="1" w:styleId="WW8Num99z0">
    <w:name w:val="WW8Num99z0"/>
    <w:rPr>
      <w:rFonts w:ascii="Symbol" w:hAnsi="Symbol"/>
    </w:rPr>
  </w:style>
  <w:style w:type="character" w:customStyle="1" w:styleId="WW8Num100z0">
    <w:name w:val="WW8Num100z0"/>
    <w:rPr>
      <w:rFonts w:ascii="Symbol" w:hAnsi="Symbol"/>
    </w:rPr>
  </w:style>
  <w:style w:type="character" w:customStyle="1" w:styleId="WW8Num101z0">
    <w:name w:val="WW8Num101z0"/>
    <w:rPr>
      <w:rFonts w:ascii="Symbol" w:hAnsi="Symbol"/>
    </w:rPr>
  </w:style>
  <w:style w:type="character" w:customStyle="1" w:styleId="WW8Num101z1">
    <w:name w:val="WW8Num101z1"/>
    <w:rPr>
      <w:rFonts w:ascii="Courier New" w:hAnsi="Courier New"/>
    </w:rPr>
  </w:style>
  <w:style w:type="character" w:customStyle="1" w:styleId="WW8Num101z2">
    <w:name w:val="WW8Num101z2"/>
    <w:rPr>
      <w:rFonts w:ascii="Wingdings" w:hAnsi="Wingdings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4z0">
    <w:name w:val="WW8Num104z0"/>
    <w:rPr>
      <w:rFonts w:ascii="Symbol" w:hAnsi="Symbol"/>
    </w:rPr>
  </w:style>
  <w:style w:type="character" w:customStyle="1" w:styleId="WW8Num108z0">
    <w:name w:val="WW8Num108z0"/>
    <w:rPr>
      <w:rFonts w:ascii="Symbol" w:hAnsi="Symbol"/>
    </w:rPr>
  </w:style>
  <w:style w:type="character" w:customStyle="1" w:styleId="WW8Num109z0">
    <w:name w:val="WW8Num109z0"/>
    <w:rPr>
      <w:rFonts w:ascii="Times New Roman" w:hAnsi="Times New Roman"/>
    </w:rPr>
  </w:style>
  <w:style w:type="character" w:customStyle="1" w:styleId="WW8Num110z0">
    <w:name w:val="WW8Num110z0"/>
    <w:rPr>
      <w:rFonts w:ascii="Times New Roman" w:hAnsi="Times New Roman"/>
    </w:rPr>
  </w:style>
  <w:style w:type="character" w:customStyle="1" w:styleId="WW8Num111z0">
    <w:name w:val="WW8Num111z0"/>
    <w:rPr>
      <w:rFonts w:ascii="Times New Roman" w:hAnsi="Times New Roman"/>
    </w:rPr>
  </w:style>
  <w:style w:type="character" w:customStyle="1" w:styleId="WW8Num112z0">
    <w:name w:val="WW8Num112z0"/>
    <w:rPr>
      <w:rFonts w:ascii="Wingdings" w:hAnsi="Wingdings"/>
    </w:rPr>
  </w:style>
  <w:style w:type="character" w:customStyle="1" w:styleId="WW8Num116z1">
    <w:name w:val="WW8Num116z1"/>
    <w:rPr>
      <w:b/>
    </w:rPr>
  </w:style>
  <w:style w:type="character" w:customStyle="1" w:styleId="WW8Num117z0">
    <w:name w:val="WW8Num117z0"/>
    <w:rPr>
      <w:rFonts w:ascii="Times New Roman" w:hAnsi="Times New Roman"/>
    </w:rPr>
  </w:style>
  <w:style w:type="character" w:customStyle="1" w:styleId="WW8Num119z0">
    <w:name w:val="WW8Num119z0"/>
    <w:rPr>
      <w:rFonts w:ascii="Times New Roman" w:hAnsi="Times New Roman"/>
    </w:rPr>
  </w:style>
  <w:style w:type="character" w:customStyle="1" w:styleId="WW8Num120z0">
    <w:name w:val="WW8Num120z0"/>
    <w:rPr>
      <w:rFonts w:ascii="Symbol" w:hAnsi="Symbol"/>
    </w:rPr>
  </w:style>
  <w:style w:type="character" w:customStyle="1" w:styleId="WW8Num122z0">
    <w:name w:val="WW8Num122z0"/>
    <w:rPr>
      <w:rFonts w:ascii="Symbol" w:hAnsi="Symbol"/>
    </w:rPr>
  </w:style>
  <w:style w:type="character" w:customStyle="1" w:styleId="WW8Num123z0">
    <w:name w:val="WW8Num123z0"/>
    <w:rPr>
      <w:rFonts w:ascii="Times New Roman" w:hAnsi="Times New Roman"/>
    </w:rPr>
  </w:style>
  <w:style w:type="character" w:customStyle="1" w:styleId="WW8Num124z0">
    <w:name w:val="WW8Num124z0"/>
    <w:rPr>
      <w:rFonts w:ascii="Symbol" w:hAnsi="Symbol"/>
    </w:rPr>
  </w:style>
  <w:style w:type="character" w:customStyle="1" w:styleId="WW8Num124z1">
    <w:name w:val="WW8Num124z1"/>
    <w:rPr>
      <w:rFonts w:ascii="Courier New" w:hAnsi="Courier New"/>
    </w:rPr>
  </w:style>
  <w:style w:type="character" w:customStyle="1" w:styleId="WW8Num124z2">
    <w:name w:val="WW8Num124z2"/>
    <w:rPr>
      <w:rFonts w:ascii="Wingdings" w:hAnsi="Wingdings"/>
    </w:rPr>
  </w:style>
  <w:style w:type="character" w:customStyle="1" w:styleId="WW8Num125z0">
    <w:name w:val="WW8Num125z0"/>
    <w:rPr>
      <w:rFonts w:ascii="Symbol" w:hAnsi="Symbol"/>
    </w:rPr>
  </w:style>
  <w:style w:type="character" w:customStyle="1" w:styleId="WW8Num126z0">
    <w:name w:val="WW8Num126z0"/>
    <w:rPr>
      <w:rFonts w:ascii="Wingdings" w:hAnsi="Wingdings"/>
    </w:rPr>
  </w:style>
  <w:style w:type="character" w:customStyle="1" w:styleId="WW8Num127z0">
    <w:name w:val="WW8Num127z0"/>
    <w:rPr>
      <w:rFonts w:ascii="Symbol" w:hAnsi="Symbol"/>
      <w:color w:val="auto"/>
    </w:rPr>
  </w:style>
  <w:style w:type="character" w:customStyle="1" w:styleId="WW8Num130z0">
    <w:name w:val="WW8Num130z0"/>
    <w:rPr>
      <w:rFonts w:ascii="Symbol" w:hAnsi="Symbol"/>
    </w:rPr>
  </w:style>
  <w:style w:type="character" w:customStyle="1" w:styleId="WW8Num131z0">
    <w:name w:val="WW8Num131z0"/>
    <w:rPr>
      <w:rFonts w:ascii="Symbol" w:hAnsi="Symbol"/>
    </w:rPr>
  </w:style>
  <w:style w:type="character" w:customStyle="1" w:styleId="WW8Num132z0">
    <w:name w:val="WW8Num132z0"/>
    <w:rPr>
      <w:rFonts w:ascii="Times New Roman" w:hAnsi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5z0">
    <w:name w:val="WW8Num135z0"/>
    <w:rPr>
      <w:rFonts w:ascii="Symbol" w:hAnsi="Symbol"/>
    </w:rPr>
  </w:style>
  <w:style w:type="character" w:customStyle="1" w:styleId="WW8Num136z0">
    <w:name w:val="WW8Num136z0"/>
    <w:rPr>
      <w:rFonts w:ascii="Symbol" w:hAnsi="Symbol"/>
    </w:rPr>
  </w:style>
  <w:style w:type="character" w:customStyle="1" w:styleId="WW8Num137z0">
    <w:name w:val="WW8Num137z0"/>
    <w:rPr>
      <w:rFonts w:ascii="Wingdings" w:hAnsi="Wingdings"/>
    </w:rPr>
  </w:style>
  <w:style w:type="character" w:customStyle="1" w:styleId="WW8Num138z0">
    <w:name w:val="WW8Num138z0"/>
    <w:rPr>
      <w:rFonts w:ascii="Wingdings" w:hAnsi="Wingdings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3">
    <w:name w:val="WW8Num138z3"/>
    <w:rPr>
      <w:rFonts w:ascii="Symbol" w:hAnsi="Symbol"/>
    </w:rPr>
  </w:style>
  <w:style w:type="character" w:customStyle="1" w:styleId="WW8Num139z0">
    <w:name w:val="WW8Num139z0"/>
    <w:rPr>
      <w:rFonts w:ascii="Symbol" w:hAnsi="Symbol"/>
    </w:rPr>
  </w:style>
  <w:style w:type="character" w:customStyle="1" w:styleId="WW8Num140z0">
    <w:name w:val="WW8Num140z0"/>
    <w:rPr>
      <w:rFonts w:ascii="Symbol" w:hAnsi="Symbol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1z1">
    <w:name w:val="WW8Num141z1"/>
    <w:rPr>
      <w:rFonts w:ascii="Courier New" w:hAnsi="Courier New" w:cs="Courier New"/>
    </w:rPr>
  </w:style>
  <w:style w:type="character" w:customStyle="1" w:styleId="WW8Num141z2">
    <w:name w:val="WW8Num141z2"/>
    <w:rPr>
      <w:rFonts w:ascii="Wingdings" w:hAnsi="Wingdings"/>
    </w:rPr>
  </w:style>
  <w:style w:type="character" w:customStyle="1" w:styleId="WW8Num143z0">
    <w:name w:val="WW8Num143z0"/>
    <w:rPr>
      <w:rFonts w:ascii="Wingdings" w:hAnsi="Wingdings"/>
    </w:rPr>
  </w:style>
  <w:style w:type="character" w:customStyle="1" w:styleId="WW8Num143z1">
    <w:name w:val="WW8Num143z1"/>
    <w:rPr>
      <w:rFonts w:ascii="Courier New" w:hAnsi="Courier New"/>
    </w:rPr>
  </w:style>
  <w:style w:type="character" w:customStyle="1" w:styleId="WW8Num143z3">
    <w:name w:val="WW8Num143z3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45z0">
    <w:name w:val="WW8Num145z0"/>
    <w:rPr>
      <w:rFonts w:ascii="Wingdings" w:hAnsi="Wingdings"/>
    </w:rPr>
  </w:style>
  <w:style w:type="character" w:customStyle="1" w:styleId="WW8Num146z1">
    <w:name w:val="WW8Num146z1"/>
    <w:rPr>
      <w:b/>
    </w:rPr>
  </w:style>
  <w:style w:type="character" w:customStyle="1" w:styleId="WW8Num147z0">
    <w:name w:val="WW8Num147z0"/>
    <w:rPr>
      <w:rFonts w:ascii="Symbol" w:hAnsi="Symbol"/>
    </w:rPr>
  </w:style>
  <w:style w:type="character" w:customStyle="1" w:styleId="WW8Num147z1">
    <w:name w:val="WW8Num147z1"/>
    <w:rPr>
      <w:rFonts w:ascii="Courier New" w:hAnsi="Courier New"/>
    </w:rPr>
  </w:style>
  <w:style w:type="character" w:customStyle="1" w:styleId="WW8Num147z2">
    <w:name w:val="WW8Num147z2"/>
    <w:rPr>
      <w:rFonts w:ascii="Wingdings" w:hAnsi="Wingdings"/>
    </w:rPr>
  </w:style>
  <w:style w:type="character" w:customStyle="1" w:styleId="WW8Num148z0">
    <w:name w:val="WW8Num148z0"/>
    <w:rPr>
      <w:rFonts w:ascii="Wingdings" w:hAnsi="Wingdings"/>
    </w:rPr>
  </w:style>
  <w:style w:type="character" w:customStyle="1" w:styleId="WW8Num149z0">
    <w:name w:val="WW8Num149z0"/>
    <w:rPr>
      <w:rFonts w:ascii="Symbol" w:hAnsi="Symbol"/>
    </w:rPr>
  </w:style>
  <w:style w:type="character" w:customStyle="1" w:styleId="WW8Num149z1">
    <w:name w:val="WW8Num149z1"/>
    <w:rPr>
      <w:rFonts w:ascii="Courier New" w:hAnsi="Courier New"/>
    </w:rPr>
  </w:style>
  <w:style w:type="character" w:customStyle="1" w:styleId="WW8Num149z2">
    <w:name w:val="WW8Num149z2"/>
    <w:rPr>
      <w:rFonts w:ascii="Wingdings" w:hAnsi="Wingdings"/>
    </w:rPr>
  </w:style>
  <w:style w:type="character" w:customStyle="1" w:styleId="WW8Num150z0">
    <w:name w:val="WW8Num150z0"/>
    <w:rPr>
      <w:rFonts w:ascii="Symbol" w:hAnsi="Symbol"/>
    </w:rPr>
  </w:style>
  <w:style w:type="character" w:customStyle="1" w:styleId="WW8Num151z0">
    <w:name w:val="WW8Num151z0"/>
    <w:rPr>
      <w:rFonts w:ascii="Wingdings" w:hAnsi="Wingdings"/>
    </w:rPr>
  </w:style>
  <w:style w:type="character" w:customStyle="1" w:styleId="WW8Num152z0">
    <w:name w:val="WW8Num152z0"/>
    <w:rPr>
      <w:rFonts w:ascii="Wingdings" w:hAnsi="Wingdings"/>
    </w:rPr>
  </w:style>
  <w:style w:type="character" w:customStyle="1" w:styleId="WW8Num152z1">
    <w:name w:val="WW8Num152z1"/>
    <w:rPr>
      <w:rFonts w:ascii="Courier New" w:hAnsi="Courier New"/>
    </w:rPr>
  </w:style>
  <w:style w:type="character" w:customStyle="1" w:styleId="WW8Num152z3">
    <w:name w:val="WW8Num152z3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55z0">
    <w:name w:val="WW8Num155z0"/>
    <w:rPr>
      <w:rFonts w:ascii="Times New Roman" w:hAnsi="Times New Roman"/>
    </w:rPr>
  </w:style>
  <w:style w:type="character" w:customStyle="1" w:styleId="WW8Num156z0">
    <w:name w:val="WW8Num156z0"/>
    <w:rPr>
      <w:rFonts w:ascii="Symbol" w:hAnsi="Symbol"/>
    </w:rPr>
  </w:style>
  <w:style w:type="character" w:customStyle="1" w:styleId="WW8Num157z0">
    <w:name w:val="WW8Num157z0"/>
    <w:rPr>
      <w:rFonts w:ascii="Symbol" w:hAnsi="Symbol"/>
    </w:rPr>
  </w:style>
  <w:style w:type="character" w:customStyle="1" w:styleId="WW8Num158z0">
    <w:name w:val="WW8Num158z0"/>
    <w:rPr>
      <w:rFonts w:ascii="Symbol" w:hAnsi="Symbol"/>
    </w:rPr>
  </w:style>
  <w:style w:type="character" w:customStyle="1" w:styleId="WW8Num159z0">
    <w:name w:val="WW8Num159z0"/>
    <w:rPr>
      <w:rFonts w:ascii="Symbol" w:hAnsi="Symbol"/>
    </w:rPr>
  </w:style>
  <w:style w:type="character" w:customStyle="1" w:styleId="WW8Num159z1">
    <w:name w:val="WW8Num159z1"/>
    <w:rPr>
      <w:rFonts w:ascii="Courier New" w:hAnsi="Courier New"/>
    </w:rPr>
  </w:style>
  <w:style w:type="character" w:customStyle="1" w:styleId="WW8Num159z2">
    <w:name w:val="WW8Num159z2"/>
    <w:rPr>
      <w:rFonts w:ascii="Wingdings" w:hAnsi="Wingdings"/>
    </w:rPr>
  </w:style>
  <w:style w:type="character" w:customStyle="1" w:styleId="WW8Num160z0">
    <w:name w:val="WW8Num160z0"/>
    <w:rPr>
      <w:rFonts w:ascii="Symbol" w:hAnsi="Symbol"/>
    </w:rPr>
  </w:style>
  <w:style w:type="character" w:customStyle="1" w:styleId="WW8Num161z0">
    <w:name w:val="WW8Num161z0"/>
    <w:rPr>
      <w:rFonts w:ascii="Symbol" w:hAnsi="Symbol"/>
    </w:rPr>
  </w:style>
  <w:style w:type="character" w:customStyle="1" w:styleId="WW8Num161z1">
    <w:name w:val="WW8Num161z1"/>
    <w:rPr>
      <w:rFonts w:ascii="Courier New" w:hAnsi="Courier New"/>
    </w:rPr>
  </w:style>
  <w:style w:type="character" w:customStyle="1" w:styleId="WW8Num161z2">
    <w:name w:val="WW8Num161z2"/>
    <w:rPr>
      <w:rFonts w:ascii="Wingdings" w:hAnsi="Wingdings"/>
    </w:rPr>
  </w:style>
  <w:style w:type="character" w:customStyle="1" w:styleId="WW8Num163z0">
    <w:name w:val="WW8Num163z0"/>
    <w:rPr>
      <w:rFonts w:ascii="Symbol" w:hAnsi="Symbol"/>
    </w:rPr>
  </w:style>
  <w:style w:type="character" w:customStyle="1" w:styleId="WW8Num164z0">
    <w:name w:val="WW8Num164z0"/>
    <w:rPr>
      <w:rFonts w:ascii="Symbol" w:hAnsi="Symbol"/>
    </w:rPr>
  </w:style>
  <w:style w:type="character" w:customStyle="1" w:styleId="WW8Num165z0">
    <w:name w:val="WW8Num165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69z0">
    <w:name w:val="WW8Num169z0"/>
    <w:rPr>
      <w:b/>
    </w:rPr>
  </w:style>
  <w:style w:type="character" w:customStyle="1" w:styleId="WW8Num171z0">
    <w:name w:val="WW8Num171z0"/>
    <w:rPr>
      <w:rFonts w:ascii="Symbol" w:hAnsi="Symbol"/>
    </w:rPr>
  </w:style>
  <w:style w:type="character" w:customStyle="1" w:styleId="WW8Num171z1">
    <w:name w:val="WW8Num171z1"/>
    <w:rPr>
      <w:rFonts w:ascii="Courier New" w:hAnsi="Courier New"/>
    </w:rPr>
  </w:style>
  <w:style w:type="character" w:customStyle="1" w:styleId="WW8Num171z2">
    <w:name w:val="WW8Num171z2"/>
    <w:rPr>
      <w:rFonts w:ascii="Wingdings" w:hAnsi="Wingdings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/>
    </w:rPr>
  </w:style>
  <w:style w:type="character" w:customStyle="1" w:styleId="WW8Num174z1">
    <w:name w:val="WW8Num174z1"/>
    <w:rPr>
      <w:rFonts w:ascii="Courier New" w:hAnsi="Courier New"/>
    </w:rPr>
  </w:style>
  <w:style w:type="character" w:customStyle="1" w:styleId="WW8Num174z2">
    <w:name w:val="WW8Num174z2"/>
    <w:rPr>
      <w:rFonts w:ascii="Wingdings" w:hAnsi="Wingdings"/>
    </w:rPr>
  </w:style>
  <w:style w:type="character" w:customStyle="1" w:styleId="WW8Num176z0">
    <w:name w:val="WW8Num176z0"/>
    <w:rPr>
      <w:rFonts w:ascii="Symbol" w:hAnsi="Symbol"/>
    </w:rPr>
  </w:style>
  <w:style w:type="character" w:customStyle="1" w:styleId="WW8Num177z0">
    <w:name w:val="WW8Num177z0"/>
    <w:rPr>
      <w:rFonts w:ascii="Symbol" w:hAnsi="Symbol"/>
    </w:rPr>
  </w:style>
  <w:style w:type="character" w:customStyle="1" w:styleId="WW8Num178z0">
    <w:name w:val="WW8Num178z0"/>
    <w:rPr>
      <w:rFonts w:ascii="Symbol" w:hAnsi="Symbol"/>
    </w:rPr>
  </w:style>
  <w:style w:type="character" w:customStyle="1" w:styleId="WW8Num179z0">
    <w:name w:val="WW8Num179z0"/>
    <w:rPr>
      <w:rFonts w:ascii="Symbol" w:hAnsi="Symbol"/>
    </w:rPr>
  </w:style>
  <w:style w:type="character" w:customStyle="1" w:styleId="WW8Num181z0">
    <w:name w:val="WW8Num181z0"/>
    <w:rPr>
      <w:rFonts w:ascii="Wingdings" w:hAnsi="Wingdings"/>
      <w:sz w:val="16"/>
    </w:rPr>
  </w:style>
  <w:style w:type="character" w:customStyle="1" w:styleId="WW8Num181z1">
    <w:name w:val="WW8Num181z1"/>
    <w:rPr>
      <w:rFonts w:ascii="Courier New" w:hAnsi="Courier New"/>
    </w:rPr>
  </w:style>
  <w:style w:type="character" w:customStyle="1" w:styleId="WW8Num181z2">
    <w:name w:val="WW8Num181z2"/>
    <w:rPr>
      <w:rFonts w:ascii="Wingdings" w:hAnsi="Wingdings"/>
    </w:rPr>
  </w:style>
  <w:style w:type="character" w:customStyle="1" w:styleId="WW8Num181z3">
    <w:name w:val="WW8Num181z3"/>
    <w:rPr>
      <w:rFonts w:ascii="Symbol" w:hAnsi="Symbol"/>
    </w:rPr>
  </w:style>
  <w:style w:type="character" w:customStyle="1" w:styleId="WW8Num182z0">
    <w:name w:val="WW8Num182z0"/>
    <w:rPr>
      <w:rFonts w:ascii="Symbol" w:hAnsi="Symbol"/>
    </w:rPr>
  </w:style>
  <w:style w:type="character" w:customStyle="1" w:styleId="WW8Num184z0">
    <w:name w:val="WW8Num184z0"/>
    <w:rPr>
      <w:rFonts w:ascii="Symbol" w:hAnsi="Symbol"/>
    </w:rPr>
  </w:style>
  <w:style w:type="character" w:customStyle="1" w:styleId="WW8Num184z1">
    <w:name w:val="WW8Num184z1"/>
    <w:rPr>
      <w:rFonts w:ascii="Courier New" w:hAnsi="Courier New"/>
    </w:rPr>
  </w:style>
  <w:style w:type="character" w:customStyle="1" w:styleId="WW8Num184z2">
    <w:name w:val="WW8Num184z2"/>
    <w:rPr>
      <w:rFonts w:ascii="Wingdings" w:hAnsi="Wingdings"/>
    </w:rPr>
  </w:style>
  <w:style w:type="character" w:customStyle="1" w:styleId="WW8Num185z0">
    <w:name w:val="WW8Num185z0"/>
    <w:rPr>
      <w:rFonts w:ascii="Symbol" w:hAnsi="Symbol"/>
    </w:rPr>
  </w:style>
  <w:style w:type="character" w:customStyle="1" w:styleId="WW8NumSt3z0">
    <w:name w:val="WW8NumSt3z0"/>
    <w:rPr>
      <w:rFonts w:ascii="Times New Roman" w:hAnsi="Times New Roman"/>
      <w:sz w:val="24"/>
    </w:rPr>
  </w:style>
  <w:style w:type="character" w:customStyle="1" w:styleId="WW8NumSt195z0">
    <w:name w:val="WW8NumSt195z0"/>
    <w:rPr>
      <w:rFonts w:ascii="Symbol" w:hAnsi="Symbol"/>
    </w:rPr>
  </w:style>
  <w:style w:type="character" w:customStyle="1" w:styleId="WW-Fontepargpadro">
    <w:name w:val="WW-Fonte parág. padrão"/>
  </w:style>
  <w:style w:type="paragraph" w:styleId="Textoindependiente">
    <w:name w:val="Body Text"/>
    <w:basedOn w:val="Normal"/>
    <w:pPr>
      <w:spacing w:after="120"/>
    </w:pPr>
  </w:style>
  <w:style w:type="paragraph" w:styleId="Textoindependienteprimerasangra">
    <w:name w:val="Body Text First Indent"/>
    <w:basedOn w:val="Textoindependiente"/>
    <w:pPr>
      <w:ind w:firstLine="283"/>
    </w:pPr>
  </w:style>
  <w:style w:type="paragraph" w:styleId="Sangradetextonormal">
    <w:name w:val="Body Text Indent"/>
    <w:basedOn w:val="Normal"/>
    <w:pPr>
      <w:ind w:left="360"/>
    </w:pPr>
    <w:rPr>
      <w:rFonts w:ascii="Arial" w:hAnsi="Arial"/>
    </w:rPr>
  </w:style>
  <w:style w:type="paragraph" w:styleId="Firma">
    <w:name w:val="Signature"/>
    <w:basedOn w:val="Normal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Puesto">
    <w:name w:val="Title"/>
    <w:aliases w:val="Título General"/>
    <w:basedOn w:val="Normal"/>
    <w:next w:val="Subttulo"/>
    <w:link w:val="PuestoCar"/>
    <w:uiPriority w:val="10"/>
    <w:qFormat/>
    <w:pPr>
      <w:jc w:val="center"/>
    </w:pPr>
    <w:rPr>
      <w:b/>
      <w:bCs/>
    </w:rPr>
  </w:style>
  <w:style w:type="paragraph" w:styleId="Subttulo">
    <w:name w:val="Subtitle"/>
    <w:basedOn w:val="Puesto"/>
    <w:next w:val="Textoindependiente"/>
    <w:qFormat/>
    <w:rPr>
      <w:i/>
      <w:iCs/>
      <w:sz w:val="28"/>
      <w:szCs w:val="28"/>
    </w:rPr>
  </w:style>
  <w:style w:type="paragraph" w:styleId="Lista">
    <w:name w:val="List"/>
    <w:basedOn w:val="Normal"/>
    <w:pPr>
      <w:ind w:left="283" w:hanging="283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ntenidodelatabla">
    <w:name w:val="Contenido de la tabla"/>
    <w:basedOn w:val="Textoindependiente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Contenidodelmarco">
    <w:name w:val="Contenido del marco"/>
    <w:basedOn w:val="Textoindependiente"/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DC1">
    <w:name w:val="toc 1"/>
    <w:basedOn w:val="Normal"/>
    <w:next w:val="Normal"/>
    <w:uiPriority w:val="39"/>
  </w:style>
  <w:style w:type="paragraph" w:styleId="TDC2">
    <w:name w:val="toc 2"/>
    <w:basedOn w:val="Normal"/>
    <w:next w:val="Normal"/>
    <w:uiPriority w:val="39"/>
    <w:pPr>
      <w:ind w:left="200"/>
    </w:pPr>
  </w:style>
  <w:style w:type="paragraph" w:styleId="TDC3">
    <w:name w:val="toc 3"/>
    <w:basedOn w:val="Normal"/>
    <w:next w:val="Normal"/>
    <w:semiHidden/>
    <w:pPr>
      <w:ind w:left="40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WW-Saudao">
    <w:name w:val="WW-Saudação"/>
    <w:basedOn w:val="Normal"/>
    <w:next w:val="Normal"/>
  </w:style>
  <w:style w:type="paragraph" w:customStyle="1" w:styleId="WW-Data">
    <w:name w:val="WW-Data"/>
    <w:basedOn w:val="Normal"/>
    <w:next w:val="Normal"/>
  </w:style>
  <w:style w:type="paragraph" w:customStyle="1" w:styleId="WW-Encerramento">
    <w:name w:val="WW-Encerramento"/>
    <w:basedOn w:val="Normal"/>
  </w:style>
  <w:style w:type="paragraph" w:customStyle="1" w:styleId="WW-Recuodecorpodetexto3">
    <w:name w:val="WW-Recuo de corpo de texto 3"/>
    <w:basedOn w:val="Normal"/>
    <w:pPr>
      <w:ind w:left="709" w:firstLine="284"/>
    </w:pPr>
    <w:rPr>
      <w:rFonts w:ascii="Arial" w:hAnsi="Arial"/>
    </w:rPr>
  </w:style>
  <w:style w:type="paragraph" w:customStyle="1" w:styleId="WW-Recuodecorpodetexto2">
    <w:name w:val="WW-Recuo de corpo de texto 2"/>
    <w:basedOn w:val="Normal"/>
    <w:pPr>
      <w:ind w:left="1068"/>
    </w:pPr>
    <w:rPr>
      <w:rFonts w:ascii="Arial" w:hAnsi="Arial"/>
    </w:rPr>
  </w:style>
  <w:style w:type="paragraph" w:customStyle="1" w:styleId="WW-Textosimples">
    <w:name w:val="WW-Texto simples"/>
    <w:basedOn w:val="Normal"/>
    <w:rPr>
      <w:rFonts w:ascii="Courier New" w:hAnsi="Courier New"/>
    </w:rPr>
  </w:style>
  <w:style w:type="paragraph" w:customStyle="1" w:styleId="WW-Corpodetexto2">
    <w:name w:val="WW-Corpo de texto 2"/>
    <w:basedOn w:val="Normal"/>
    <w:rPr>
      <w:rFonts w:ascii="Arial" w:hAnsi="Arial"/>
    </w:rPr>
  </w:style>
  <w:style w:type="paragraph" w:customStyle="1" w:styleId="WW-Corpodetexto3">
    <w:name w:val="WW-Corpo de texto 3"/>
    <w:basedOn w:val="Normal"/>
    <w:rPr>
      <w:rFonts w:ascii="Arial" w:hAnsi="Arial"/>
      <w:b/>
    </w:rPr>
  </w:style>
  <w:style w:type="paragraph" w:customStyle="1" w:styleId="WW-Estruturadodocumento">
    <w:name w:val="WW-Estrutura do documento"/>
    <w:basedOn w:val="Normal"/>
    <w:pPr>
      <w:shd w:val="clear" w:color="auto" w:fill="000080"/>
    </w:pPr>
    <w:rPr>
      <w:rFonts w:ascii="Tahoma" w:hAnsi="Tahoma"/>
    </w:rPr>
  </w:style>
  <w:style w:type="paragraph" w:customStyle="1" w:styleId="Style3">
    <w:name w:val="Style3"/>
    <w:pPr>
      <w:suppressAutoHyphens/>
    </w:pPr>
    <w:rPr>
      <w:rFonts w:ascii="Arial" w:hAnsi="Arial"/>
      <w:sz w:val="24"/>
      <w:lang w:val="pt-BR" w:eastAsia="ar-SA"/>
    </w:rPr>
  </w:style>
  <w:style w:type="paragraph" w:customStyle="1" w:styleId="WW-Lista2">
    <w:name w:val="WW-Lista 2"/>
    <w:basedOn w:val="Normal"/>
    <w:pPr>
      <w:ind w:left="566" w:hanging="283"/>
    </w:pPr>
  </w:style>
  <w:style w:type="paragraph" w:customStyle="1" w:styleId="WW-Lista3">
    <w:name w:val="WW-Lista 3"/>
    <w:basedOn w:val="Normal"/>
    <w:pPr>
      <w:ind w:left="849" w:hanging="283"/>
    </w:pPr>
  </w:style>
  <w:style w:type="paragraph" w:customStyle="1" w:styleId="WW-Commarcadores">
    <w:name w:val="WW-Com marcadores"/>
    <w:basedOn w:val="Normal"/>
  </w:style>
  <w:style w:type="paragraph" w:customStyle="1" w:styleId="WW-Commarcadores2">
    <w:name w:val="WW-Com marcadores 2"/>
    <w:basedOn w:val="Normal"/>
    <w:pPr>
      <w:tabs>
        <w:tab w:val="left" w:pos="-77"/>
      </w:tabs>
      <w:ind w:left="-77"/>
    </w:pPr>
  </w:style>
  <w:style w:type="paragraph" w:customStyle="1" w:styleId="WW-Listadecontinuao">
    <w:name w:val="WW-Lista de continuação"/>
    <w:basedOn w:val="Normal"/>
    <w:pPr>
      <w:spacing w:after="120"/>
      <w:ind w:left="283"/>
    </w:pPr>
  </w:style>
  <w:style w:type="paragraph" w:customStyle="1" w:styleId="WW-Listadecontinuao2">
    <w:name w:val="WW-Lista de continuação 2"/>
    <w:basedOn w:val="Normal"/>
    <w:pPr>
      <w:spacing w:after="120"/>
      <w:ind w:left="566"/>
    </w:pPr>
  </w:style>
  <w:style w:type="paragraph" w:customStyle="1" w:styleId="Style2">
    <w:name w:val="Style2"/>
    <w:pPr>
      <w:suppressAutoHyphens/>
    </w:pPr>
    <w:rPr>
      <w:rFonts w:ascii="Arial" w:hAnsi="Arial"/>
      <w:sz w:val="24"/>
      <w:lang w:val="pt-BR" w:eastAsia="ar-SA"/>
    </w:rPr>
  </w:style>
  <w:style w:type="paragraph" w:customStyle="1" w:styleId="WW-Textodecomentrio">
    <w:name w:val="WW-Texto de comentário"/>
    <w:basedOn w:val="Normal"/>
    <w:rPr>
      <w:lang w:val="en-US"/>
    </w:rPr>
  </w:style>
  <w:style w:type="paragraph" w:customStyle="1" w:styleId="WW-NormalWeb">
    <w:name w:val="WW-Normal (Web)"/>
    <w:basedOn w:val="Normal"/>
    <w:pPr>
      <w:spacing w:before="280" w:after="280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Estilo1">
    <w:name w:val="Estilo1"/>
    <w:basedOn w:val="Normal"/>
    <w:next w:val="WW-ndicedefiguras"/>
    <w:pPr>
      <w:jc w:val="center"/>
    </w:pPr>
    <w:rPr>
      <w:rFonts w:ascii="Times New Roman" w:hAnsi="Times New Roman"/>
      <w:szCs w:val="24"/>
    </w:rPr>
  </w:style>
  <w:style w:type="paragraph" w:customStyle="1" w:styleId="WW-ndicedefiguras">
    <w:name w:val="WW-Índice de figuras"/>
    <w:basedOn w:val="Normal"/>
    <w:next w:val="Normal"/>
    <w:pPr>
      <w:ind w:left="480" w:hanging="480"/>
    </w:pPr>
  </w:style>
  <w:style w:type="paragraph" w:styleId="Saludo">
    <w:name w:val="Salutation"/>
    <w:basedOn w:val="Normal"/>
    <w:next w:val="Normal"/>
    <w:rsid w:val="00DA57BD"/>
    <w:pPr>
      <w:suppressAutoHyphens w:val="0"/>
    </w:pPr>
    <w:rPr>
      <w:rFonts w:ascii="Arial" w:hAnsi="Arial"/>
      <w:sz w:val="24"/>
      <w:lang w:val="es-ES" w:eastAsia="pt-BR"/>
    </w:rPr>
  </w:style>
  <w:style w:type="paragraph" w:styleId="Textocomentario">
    <w:name w:val="annotation text"/>
    <w:basedOn w:val="Normal"/>
    <w:link w:val="TextocomentarioCar"/>
    <w:semiHidden/>
    <w:rsid w:val="00DA57BD"/>
    <w:pPr>
      <w:suppressAutoHyphens w:val="0"/>
    </w:pPr>
    <w:rPr>
      <w:sz w:val="24"/>
      <w:lang w:val="en-US" w:eastAsia="en-US"/>
    </w:rPr>
  </w:style>
  <w:style w:type="paragraph" w:styleId="NormalWeb">
    <w:name w:val="Normal (Web)"/>
    <w:basedOn w:val="Normal"/>
    <w:uiPriority w:val="99"/>
    <w:rsid w:val="00DA57BD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  <w:lang w:val="es-ES" w:eastAsia="pt-BR"/>
    </w:rPr>
  </w:style>
  <w:style w:type="paragraph" w:customStyle="1" w:styleId="Body">
    <w:name w:val="Body"/>
    <w:basedOn w:val="Normal"/>
    <w:rsid w:val="00DA57BD"/>
    <w:pPr>
      <w:suppressAutoHyphens w:val="0"/>
      <w:spacing w:before="120"/>
    </w:pPr>
    <w:rPr>
      <w:rFonts w:ascii="Book Antiqua" w:hAnsi="Book Antiqua"/>
      <w:sz w:val="2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943900"/>
    <w:pPr>
      <w:widowControl w:val="0"/>
      <w:suppressAutoHyphens w:val="0"/>
      <w:autoSpaceDE w:val="0"/>
      <w:autoSpaceDN w:val="0"/>
      <w:ind w:left="107"/>
      <w:jc w:val="left"/>
    </w:pPr>
    <w:rPr>
      <w:rFonts w:ascii="Times New Roman" w:hAnsi="Times New Roman"/>
      <w:sz w:val="22"/>
      <w:szCs w:val="22"/>
      <w:lang w:val="es-ES" w:eastAsia="en-US"/>
    </w:rPr>
  </w:style>
  <w:style w:type="table" w:customStyle="1" w:styleId="TableNormal">
    <w:name w:val="Table Normal"/>
    <w:uiPriority w:val="2"/>
    <w:semiHidden/>
    <w:unhideWhenUsed/>
    <w:qFormat/>
    <w:rsid w:val="003448A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ario">
    <w:name w:val="annotation reference"/>
    <w:basedOn w:val="Fuentedeprrafopredeter"/>
    <w:rsid w:val="00854AEF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54AEF"/>
    <w:pPr>
      <w:suppressAutoHyphens/>
    </w:pPr>
    <w:rPr>
      <w:b/>
      <w:bCs/>
      <w:sz w:val="20"/>
      <w:lang w:val="pt-BR" w:eastAsia="ar-SA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854AEF"/>
    <w:rPr>
      <w:rFonts w:ascii="Verdana" w:hAnsi="Verdana"/>
      <w:sz w:val="24"/>
    </w:rPr>
  </w:style>
  <w:style w:type="character" w:customStyle="1" w:styleId="AsuntodelcomentarioCar">
    <w:name w:val="Asunto del comentario Car"/>
    <w:basedOn w:val="TextocomentarioCar"/>
    <w:link w:val="Asuntodelcomentario"/>
    <w:rsid w:val="00854AEF"/>
    <w:rPr>
      <w:rFonts w:ascii="Verdana" w:hAnsi="Verdana"/>
      <w:b/>
      <w:bCs/>
      <w:sz w:val="24"/>
      <w:lang w:val="pt-BR" w:eastAsia="ar-SA"/>
    </w:rPr>
  </w:style>
  <w:style w:type="paragraph" w:styleId="Textodeglobo">
    <w:name w:val="Balloon Text"/>
    <w:basedOn w:val="Normal"/>
    <w:link w:val="TextodegloboCar"/>
    <w:rsid w:val="00854AE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854AEF"/>
    <w:rPr>
      <w:rFonts w:ascii="Segoe UI" w:hAnsi="Segoe UI" w:cs="Segoe UI"/>
      <w:sz w:val="18"/>
      <w:szCs w:val="18"/>
      <w:lang w:val="pt-BR" w:eastAsia="ar-SA"/>
    </w:rPr>
  </w:style>
  <w:style w:type="character" w:customStyle="1" w:styleId="PuestoCar">
    <w:name w:val="Puesto Car"/>
    <w:aliases w:val="Título General Car"/>
    <w:basedOn w:val="Fuentedeprrafopredeter"/>
    <w:link w:val="Puesto"/>
    <w:uiPriority w:val="10"/>
    <w:rsid w:val="00AE4BCE"/>
    <w:rPr>
      <w:rFonts w:ascii="Verdana" w:hAnsi="Verdana"/>
      <w:b/>
      <w:bCs/>
      <w:sz w:val="16"/>
      <w:lang w:val="pt-BR" w:eastAsia="ar-SA"/>
    </w:rPr>
  </w:style>
  <w:style w:type="character" w:styleId="Textoennegrita">
    <w:name w:val="Strong"/>
    <w:basedOn w:val="Fuentedeprrafopredeter"/>
    <w:uiPriority w:val="22"/>
    <w:qFormat/>
    <w:rsid w:val="00625448"/>
    <w:rPr>
      <w:b/>
      <w:bCs/>
    </w:rPr>
  </w:style>
  <w:style w:type="paragraph" w:styleId="Prrafodelista">
    <w:name w:val="List Paragraph"/>
    <w:basedOn w:val="Normal"/>
    <w:uiPriority w:val="34"/>
    <w:qFormat/>
    <w:rsid w:val="00176390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F96692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s-PY" w:eastAsia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7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wnloads\Plantilla_Documento_vision(1).dot" TargetMode="External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Min25</b:Tag>
    <b:SourceType>InternetSite</b:SourceType>
    <b:Guid>{F98192FC-E44E-4A87-BACC-0BF139DE763B}</b:Guid>
    <b:Title>MSPYBS</b:Title>
    <b:Year>2025</b:Year>
    <b:URL>https://www.mspbs.gov.py/portal/34434/sistema-his-salud-avanza-en-la-digitalizacion-de-servicios-y-alcanza-el-75-de-cobertura.html</b:URL>
    <b:PeriodicalTitle>Sistema HIS</b:PeriodicalTitle>
    <b:Month>Diembre</b:Month>
    <b:Day>5</b:Day>
    <b:InternetSiteTitle>SISTEMA HIS</b:InternetSiteTitle>
    <b:RefOrder>1</b:RefOrder>
  </b:Source>
  <b:Source>
    <b:Tag>Atl26</b:Tag>
    <b:SourceType>InternetSite</b:SourceType>
    <b:Guid>{E8C1D776-760D-467E-A8CE-7DD34D10E344}</b:Guid>
    <b:Title>Objetivos del proyecto: qué son y </b:Title>
    <b:Year>2026</b:Year>
    <b:Author>
      <b:Author>
        <b:Corporate>Atlassian</b:Corporate>
      </b:Author>
    </b:Author>
    <b:Month>febrero</b:Month>
    <b:URL>https://www.atlassian.com/es/work-management/project-management/project-objectives</b:URL>
    <b:RefOrder>19</b:RefOrder>
  </b:Source>
  <b:Source>
    <b:Tag>GoD24</b:Tag>
    <b:SourceType>InternetSite</b:SourceType>
    <b:Guid>{CA174021-A998-44DE-8B5E-E2414BABCA0E}</b:Guid>
    <b:Author>
      <b:Author>
        <b:Corporate>GoDaddy</b:Corporate>
      </b:Author>
    </b:Author>
    <b:Title>XAMPP entorno de desarrollo web.</b:Title>
    <b:Year>2024</b:Year>
    <b:Month>Julio</b:Month>
    <b:URL>https://www.vozidea.com/xampp-entorno-de-desarrollo-web</b:URL>
    <b:RefOrder>21</b:RefOrder>
  </b:Source>
  <b:Source>
    <b:Tag>Aft22</b:Tag>
    <b:SourceType>InternetSite</b:SourceType>
    <b:Guid>{03A0F359-9C92-485D-9272-EAA210FF8FF7}</b:Guid>
    <b:Title>Afterdawn - XAMPP for Windows</b:Title>
    <b:Year>2022</b:Year>
    <b:Author>
      <b:Author>
        <b:Corporate>Afterdawn Oy</b:Corporate>
      </b:Author>
    </b:Author>
    <b:InternetSiteTitle>Afterdawn</b:InternetSiteTitle>
    <b:Month>Diciembre</b:Month>
    <b:Day>15</b:Day>
    <b:URL>https://es.afterdawn.com/programas/red/servidores/xampp_for_windows.cfm</b:URL>
    <b:RefOrder>22</b:RefOrder>
  </b:Source>
</b:Sources>
</file>

<file path=customXml/itemProps1.xml><?xml version="1.0" encoding="utf-8"?>
<ds:datastoreItem xmlns:ds="http://schemas.openxmlformats.org/officeDocument/2006/customXml" ds:itemID="{9F8663BC-D11E-4916-8449-4F210B1D8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Plantilla_Documento_vision(1)</Template>
  <TotalTime>30</TotalTime>
  <Pages>17</Pages>
  <Words>2719</Words>
  <Characters>14955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&lt;Nombre del Proyecto&gt;</vt:lpstr>
    </vt:vector>
  </TitlesOfParts>
  <Company>Dark</Company>
  <LinksUpToDate>false</LinksUpToDate>
  <CharactersWithSpaces>17639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&lt;Nombre del Proyecto&gt;</dc:title>
  <dc:subject/>
  <dc:creator>pc</dc:creator>
  <cp:keywords/>
  <dc:description/>
  <cp:lastModifiedBy>Cuenta Microsoft</cp:lastModifiedBy>
  <cp:revision>4</cp:revision>
  <cp:lastPrinted>2026-06-08T23:59:00Z</cp:lastPrinted>
  <dcterms:created xsi:type="dcterms:W3CDTF">2026-06-08T01:35:00Z</dcterms:created>
  <dcterms:modified xsi:type="dcterms:W3CDTF">2026-06-08T23:59:00Z</dcterms:modified>
</cp:coreProperties>
</file>